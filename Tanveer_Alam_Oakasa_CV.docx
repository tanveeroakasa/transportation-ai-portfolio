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05E212" w14:textId="77777777" w:rsidR="00805800" w:rsidRDefault="00805800">
      <w:pPr>
        <w:pStyle w:val="Title"/>
        <w:rPr>
          <w:color w:val="000080"/>
        </w:rPr>
      </w:pPr>
      <w:r>
        <w:rPr>
          <w:color w:val="000080"/>
        </w:rPr>
        <w:t>Tanveer Alam Oakasa</w:t>
      </w:r>
    </w:p>
    <w:p w14:paraId="70BE8C86" w14:textId="77777777" w:rsidR="00805800" w:rsidRDefault="00805800" w:rsidP="00BD0A57">
      <w:pPr>
        <w:ind w:left="-180"/>
        <w:jc w:val="center"/>
        <w:rPr>
          <w:bCs/>
        </w:rPr>
      </w:pPr>
      <w:r>
        <w:rPr>
          <w:bCs/>
        </w:rPr>
        <w:t xml:space="preserve">Tel: </w:t>
      </w:r>
      <w:r w:rsidR="00BD0A57">
        <w:rPr>
          <w:bCs/>
        </w:rPr>
        <w:t>00966569831467</w:t>
      </w:r>
    </w:p>
    <w:p w14:paraId="5921F587" w14:textId="77777777" w:rsidR="00805800" w:rsidRDefault="00EF0DF8">
      <w:pPr>
        <w:jc w:val="center"/>
      </w:pPr>
      <w:r>
        <w:t>t</w:t>
      </w:r>
      <w:r w:rsidR="00BD0A57">
        <w:t>anveer.oakasa@gmail.com</w:t>
      </w:r>
    </w:p>
    <w:p w14:paraId="06D517D5" w14:textId="77777777" w:rsidR="00805800" w:rsidRDefault="00805800">
      <w:pPr>
        <w:rPr>
          <w:b/>
        </w:rPr>
      </w:pPr>
    </w:p>
    <w:p w14:paraId="38000D69" w14:textId="77777777" w:rsidR="00805800" w:rsidRDefault="00805800">
      <w:pPr>
        <w:rPr>
          <w:b/>
        </w:rPr>
      </w:pPr>
      <w:r>
        <w:rPr>
          <w:b/>
        </w:rPr>
        <w:t xml:space="preserve">MS, University of Wisconsin-Madison, </w:t>
      </w:r>
      <w:proofErr w:type="gramStart"/>
      <w:r>
        <w:rPr>
          <w:b/>
        </w:rPr>
        <w:t xml:space="preserve">USA,   </w:t>
      </w:r>
      <w:proofErr w:type="gramEnd"/>
      <w:r>
        <w:rPr>
          <w:b/>
        </w:rPr>
        <w:t>B.Tech. IIT Bombay, India</w:t>
      </w:r>
    </w:p>
    <w:p w14:paraId="750F5679" w14:textId="77777777" w:rsidR="00805800" w:rsidRDefault="00000000">
      <w:r>
        <w:rPr>
          <w:noProof/>
        </w:rPr>
        <w:pict w14:anchorId="0F6D6989">
          <v:line id="Line 2" o:spid="_x0000_s2050" style="position:absolute;z-index:1;visibility:visible;mso-wrap-distance-top:-3e-5mm;mso-wrap-distance-bottom:-3e-5mm" from="-31.5pt,3pt" to="43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" strokeweight=".53mm">
            <v:stroke joinstyle="miter"/>
          </v:line>
        </w:pict>
      </w:r>
      <w:r w:rsidR="00805800">
        <w:rPr>
          <w:sz w:val="24"/>
          <w:szCs w:val="24"/>
        </w:rPr>
        <w:t xml:space="preserve">    </w:t>
      </w:r>
      <w:r w:rsidR="00805800">
        <w:t xml:space="preserve">            </w:t>
      </w:r>
    </w:p>
    <w:p w14:paraId="68755E49" w14:textId="77777777" w:rsidR="00805800" w:rsidRDefault="00805800">
      <w:pPr>
        <w:ind w:left="1080" w:hanging="1620"/>
        <w:jc w:val="both"/>
        <w:rPr>
          <w:b/>
          <w:sz w:val="16"/>
          <w:szCs w:val="16"/>
        </w:rPr>
      </w:pPr>
    </w:p>
    <w:p w14:paraId="1D02D6E3" w14:textId="77777777" w:rsidR="004A6F5B" w:rsidRDefault="004A6F5B" w:rsidP="004A6F5B">
      <w:pPr>
        <w:ind w:left="1080" w:hanging="1620"/>
        <w:jc w:val="both"/>
      </w:pPr>
      <w:r>
        <w:rPr>
          <w:rFonts w:ascii="Arial Black" w:hAnsi="Arial Black"/>
          <w:b/>
          <w:color w:val="000080"/>
        </w:rPr>
        <w:t>PROFESSIONAL PROFILE</w:t>
      </w:r>
    </w:p>
    <w:p w14:paraId="5133BE9C" w14:textId="77777777" w:rsidR="000B649F" w:rsidRDefault="000B649F" w:rsidP="000B649F">
      <w:pPr>
        <w:ind w:left="1080" w:hanging="1620"/>
        <w:jc w:val="both"/>
        <w:rPr>
          <w:b/>
          <w:bCs/>
        </w:rPr>
      </w:pPr>
      <w:r w:rsidRPr="00CF13E3">
        <w:rPr>
          <w:b/>
          <w:bCs/>
        </w:rPr>
        <w:t>20+ Years | Transportation Modeling • Traffic Engineering • AI &amp; Mobility Analytics</w:t>
      </w:r>
    </w:p>
    <w:p w14:paraId="44717C06" w14:textId="77777777" w:rsidR="004A6F5B" w:rsidRPr="004A6F5B" w:rsidRDefault="004A6F5B" w:rsidP="004A6F5B">
      <w:pPr>
        <w:numPr>
          <w:ilvl w:val="0"/>
          <w:numId w:val="46"/>
        </w:numPr>
        <w:jc w:val="both"/>
      </w:pPr>
      <w:r w:rsidRPr="004A6F5B">
        <w:rPr>
          <w:b/>
          <w:bCs/>
        </w:rPr>
        <w:t>AI &amp; Data-Driven Transportation:</w:t>
      </w:r>
      <w:r w:rsidRPr="004A6F5B">
        <w:t xml:space="preserve"> Machine Learning | Travel Demand &amp; Mode Choice | AI-Assisted Mobility Analytics | Large-Scale Mobility Data | LLM Integration | Intelligent Decision-Support Systems</w:t>
      </w:r>
    </w:p>
    <w:p w14:paraId="50AFCD11" w14:textId="77777777" w:rsidR="004A6F5B" w:rsidRPr="004A6F5B" w:rsidRDefault="004A6F5B" w:rsidP="004A6F5B">
      <w:pPr>
        <w:numPr>
          <w:ilvl w:val="0"/>
          <w:numId w:val="46"/>
        </w:numPr>
        <w:jc w:val="both"/>
      </w:pPr>
      <w:r w:rsidRPr="004A6F5B">
        <w:rPr>
          <w:b/>
          <w:bCs/>
        </w:rPr>
        <w:t>Transportation &amp; Demand Modeling:</w:t>
      </w:r>
      <w:r w:rsidRPr="004A6F5B">
        <w:t xml:space="preserve"> VISUM | NEXTA | OD Estimation | Trip Generation &amp; Distribution | Mode Choice | Traffic Assignment | Demand Forecasting | Calibration &amp; Validation</w:t>
      </w:r>
    </w:p>
    <w:p w14:paraId="035AEBAF" w14:textId="77777777" w:rsidR="004A6F5B" w:rsidRPr="004A6F5B" w:rsidRDefault="004A6F5B" w:rsidP="004A6F5B">
      <w:pPr>
        <w:numPr>
          <w:ilvl w:val="0"/>
          <w:numId w:val="46"/>
        </w:numPr>
        <w:jc w:val="both"/>
      </w:pPr>
      <w:r w:rsidRPr="004A6F5B">
        <w:rPr>
          <w:b/>
          <w:bCs/>
        </w:rPr>
        <w:t>Traffic Microsimulation &amp; Analysis:</w:t>
      </w:r>
      <w:r w:rsidRPr="004A6F5B">
        <w:t xml:space="preserve"> VISSIM | CORSIM | Junctions &amp; Corridors | Traffic Impact Studies</w:t>
      </w:r>
    </w:p>
    <w:p w14:paraId="52103845" w14:textId="77777777" w:rsidR="004A6F5B" w:rsidRPr="004A6F5B" w:rsidRDefault="004A6F5B" w:rsidP="004A6F5B">
      <w:pPr>
        <w:numPr>
          <w:ilvl w:val="0"/>
          <w:numId w:val="46"/>
        </w:numPr>
        <w:jc w:val="both"/>
      </w:pPr>
      <w:r w:rsidRPr="004A6F5B">
        <w:rPr>
          <w:b/>
          <w:bCs/>
        </w:rPr>
        <w:t>GPS &amp; Geospatial Mobility Analytics:</w:t>
      </w:r>
      <w:r w:rsidRPr="004A6F5B">
        <w:t xml:space="preserve"> Pings-to-Flow Platform Architect | </w:t>
      </w:r>
      <w:r w:rsidRPr="004A6F5B">
        <w:rPr>
          <w:b/>
          <w:bCs/>
        </w:rPr>
        <w:t>10M+ GPS Pings/Day</w:t>
      </w:r>
      <w:r w:rsidRPr="004A6F5B">
        <w:t xml:space="preserve"> | Map Matching | OD &amp; Network Flow Analytics | OSRM | OSM/</w:t>
      </w:r>
      <w:proofErr w:type="spellStart"/>
      <w:r w:rsidRPr="004A6F5B">
        <w:t>OSMnx</w:t>
      </w:r>
      <w:proofErr w:type="spellEnd"/>
      <w:r w:rsidRPr="004A6F5B">
        <w:t xml:space="preserve"> | </w:t>
      </w:r>
      <w:proofErr w:type="spellStart"/>
      <w:r w:rsidRPr="004A6F5B">
        <w:t>Pyrosm</w:t>
      </w:r>
      <w:proofErr w:type="spellEnd"/>
    </w:p>
    <w:p w14:paraId="534B8289" w14:textId="77777777" w:rsidR="004A6F5B" w:rsidRPr="004A6F5B" w:rsidRDefault="004A6F5B" w:rsidP="004A6F5B">
      <w:pPr>
        <w:numPr>
          <w:ilvl w:val="0"/>
          <w:numId w:val="46"/>
        </w:numPr>
        <w:jc w:val="both"/>
      </w:pPr>
      <w:r w:rsidRPr="004A6F5B">
        <w:rPr>
          <w:b/>
          <w:bCs/>
        </w:rPr>
        <w:t>Python, Cloud &amp; Big-Data Processing:</w:t>
      </w:r>
      <w:r w:rsidRPr="004A6F5B">
        <w:t xml:space="preserve"> Python | GCP | </w:t>
      </w:r>
      <w:proofErr w:type="spellStart"/>
      <w:r w:rsidRPr="004A6F5B">
        <w:t>DuckDB</w:t>
      </w:r>
      <w:proofErr w:type="spellEnd"/>
      <w:r w:rsidRPr="004A6F5B">
        <w:t xml:space="preserve"> | Apache Parquet | </w:t>
      </w:r>
      <w:proofErr w:type="spellStart"/>
      <w:r w:rsidRPr="004A6F5B">
        <w:t>PMTiles</w:t>
      </w:r>
      <w:proofErr w:type="spellEnd"/>
      <w:r w:rsidRPr="004A6F5B">
        <w:t xml:space="preserve"> | Scalable Geospatial Data Pipelines</w:t>
      </w:r>
    </w:p>
    <w:p w14:paraId="12DBA8F3" w14:textId="77777777" w:rsidR="004A6F5B" w:rsidRDefault="004A6F5B" w:rsidP="004A6F5B">
      <w:pPr>
        <w:numPr>
          <w:ilvl w:val="0"/>
          <w:numId w:val="46"/>
        </w:numPr>
        <w:jc w:val="both"/>
      </w:pPr>
      <w:r w:rsidRPr="004A6F5B">
        <w:rPr>
          <w:b/>
          <w:bCs/>
        </w:rPr>
        <w:t>Saudi Arabia Experience:</w:t>
      </w:r>
      <w:r w:rsidRPr="004A6F5B">
        <w:t xml:space="preserve"> Makkah | Riyadh | Eastern Province | Buraydah | Jizan | Strategic Modeling | Public Transport | Traffic Studies</w:t>
      </w:r>
    </w:p>
    <w:p w14:paraId="3FA559C3" w14:textId="42A092D8" w:rsidR="004F2236" w:rsidRPr="004A6F5B" w:rsidRDefault="004F2236" w:rsidP="004F2236">
      <w:pPr>
        <w:numPr>
          <w:ilvl w:val="0"/>
          <w:numId w:val="46"/>
        </w:numPr>
        <w:jc w:val="both"/>
      </w:pPr>
      <w:r w:rsidRPr="004F2236">
        <w:rPr>
          <w:b/>
          <w:bCs/>
        </w:rPr>
        <w:t>Makkah Experience:</w:t>
      </w:r>
      <w:r w:rsidRPr="004F2236">
        <w:t xml:space="preserve"> Citywide Travel Demand Modeling | VISUM/VISSIM | Public Transport | Hajj Transport | Corridor &amp; Junction Studies</w:t>
      </w:r>
    </w:p>
    <w:p w14:paraId="0FED2A54" w14:textId="534D45A8" w:rsidR="004A6F5B" w:rsidRPr="004A6F5B" w:rsidRDefault="004A6F5B" w:rsidP="004734C3">
      <w:pPr>
        <w:numPr>
          <w:ilvl w:val="0"/>
          <w:numId w:val="46"/>
        </w:numPr>
        <w:jc w:val="both"/>
      </w:pPr>
      <w:r w:rsidRPr="004A6F5B">
        <w:rPr>
          <w:b/>
          <w:bCs/>
        </w:rPr>
        <w:t>Leadership &amp; Delivery:</w:t>
      </w:r>
      <w:r w:rsidRPr="004A6F5B">
        <w:t xml:space="preserve"> Task Leadership | Team Coordination | Model Review | QA/QC | </w:t>
      </w:r>
      <w:r w:rsidR="004734C3" w:rsidRPr="004734C3">
        <w:t>Stakeholder &amp; Client Coordination</w:t>
      </w:r>
      <w:r w:rsidRPr="004A6F5B">
        <w:t xml:space="preserve"> | Technical Training</w:t>
      </w:r>
    </w:p>
    <w:p w14:paraId="187D86E6" w14:textId="77777777" w:rsidR="004A6F5B" w:rsidRPr="004A6F5B" w:rsidRDefault="004A6F5B" w:rsidP="004A6F5B">
      <w:pPr>
        <w:numPr>
          <w:ilvl w:val="0"/>
          <w:numId w:val="46"/>
        </w:numPr>
        <w:jc w:val="both"/>
      </w:pPr>
      <w:r w:rsidRPr="004A6F5B">
        <w:rPr>
          <w:b/>
          <w:bCs/>
        </w:rPr>
        <w:t>Software Development &amp; Automation:</w:t>
      </w:r>
      <w:r w:rsidRPr="004A6F5B">
        <w:t xml:space="preserve"> Custom Transportation Modeling Systems | Cloud Applications | GPS Applications | OD &amp; Calibration Tools | Activity Chains | Simulation Automation</w:t>
      </w:r>
    </w:p>
    <w:p w14:paraId="22ACE9BE" w14:textId="77777777" w:rsidR="004A6F5B" w:rsidRPr="004A6F5B" w:rsidRDefault="004A6F5B" w:rsidP="004A6F5B">
      <w:pPr>
        <w:numPr>
          <w:ilvl w:val="0"/>
          <w:numId w:val="46"/>
        </w:numPr>
        <w:jc w:val="both"/>
      </w:pPr>
      <w:r w:rsidRPr="004A6F5B">
        <w:rPr>
          <w:b/>
          <w:bCs/>
        </w:rPr>
        <w:t>Research &amp; Innovation:</w:t>
      </w:r>
      <w:r w:rsidRPr="004A6F5B">
        <w:t xml:space="preserve"> AI &amp; Intelligent Transportation Research | Peer-Reviewed Publications | International Patent Applications</w:t>
      </w:r>
    </w:p>
    <w:p w14:paraId="5C13EEA8" w14:textId="77777777" w:rsidR="006C304D" w:rsidRDefault="006C304D" w:rsidP="006C304D">
      <w:pPr>
        <w:ind w:left="360" w:right="-7"/>
        <w:jc w:val="right"/>
        <w:rPr>
          <w:b/>
          <w:sz w:val="28"/>
          <w:szCs w:val="28"/>
          <w:u w:val="single"/>
        </w:rPr>
      </w:pPr>
      <w:r>
        <w:rPr>
          <w:b/>
          <w:sz w:val="28"/>
          <w:szCs w:val="28"/>
          <w:u w:val="single"/>
        </w:rPr>
        <w:t>_________________________________________________</w:t>
      </w:r>
    </w:p>
    <w:p w14:paraId="03B78AF6" w14:textId="77777777" w:rsidR="006C304D" w:rsidRDefault="006C304D" w:rsidP="006C304D">
      <w:pPr>
        <w:ind w:left="360" w:right="-7"/>
        <w:jc w:val="both"/>
        <w:rPr>
          <w:b/>
        </w:rPr>
      </w:pPr>
    </w:p>
    <w:p w14:paraId="61AD14FB" w14:textId="77777777" w:rsidR="00296441" w:rsidRPr="00296441" w:rsidRDefault="00296441" w:rsidP="00296441">
      <w:pPr>
        <w:spacing w:after="160" w:line="278" w:lineRule="auto"/>
        <w:rPr>
          <w:rFonts w:ascii="Arial Black" w:hAnsi="Arial Black"/>
          <w:b/>
          <w:color w:val="000080"/>
        </w:rPr>
      </w:pPr>
      <w:r w:rsidRPr="00296441">
        <w:rPr>
          <w:rFonts w:ascii="Arial Black" w:hAnsi="Arial Black"/>
          <w:b/>
          <w:color w:val="000080"/>
        </w:rPr>
        <w:t>SELECTED RECENT &amp; RELEVANT PROJECTS</w:t>
      </w:r>
    </w:p>
    <w:p w14:paraId="480AD3AD" w14:textId="77777777" w:rsidR="00296441" w:rsidRPr="002A6951" w:rsidRDefault="00296441" w:rsidP="00296441">
      <w:pPr>
        <w:spacing w:after="160" w:line="278" w:lineRule="auto"/>
      </w:pPr>
      <w:r w:rsidRPr="002A6951">
        <w:rPr>
          <w:b/>
          <w:bCs/>
        </w:rPr>
        <w:t>MAKKAH / RCMC-RELEVANT EXPERIENCE</w:t>
      </w:r>
    </w:p>
    <w:p w14:paraId="62675C4D" w14:textId="4B7C9C20" w:rsidR="00296441" w:rsidRPr="002A6951" w:rsidRDefault="00296441" w:rsidP="00296441">
      <w:pPr>
        <w:spacing w:after="160" w:line="278" w:lineRule="auto"/>
      </w:pPr>
      <w:hyperlink w:anchor="Makkah_Public_Transport" w:history="1">
        <w:r w:rsidRPr="00296441">
          <w:rPr>
            <w:rStyle w:val="Hyperlink"/>
          </w:rPr>
          <w:t>Metropolitan Makkah Public Transport — Task Leader</w:t>
        </w:r>
      </w:hyperlink>
      <w:r w:rsidRPr="002A6951">
        <w:br/>
      </w:r>
      <w:hyperlink w:anchor="Makkah_Fourth_Ring" w:history="1">
        <w:r w:rsidRPr="00296441">
          <w:rPr>
            <w:rStyle w:val="Hyperlink"/>
          </w:rPr>
          <w:t>Makkah Fourth Ring Road — Citywide Traffic Assignment Model</w:t>
        </w:r>
      </w:hyperlink>
      <w:r w:rsidRPr="002A6951">
        <w:br/>
      </w:r>
      <w:hyperlink w:anchor="Makkah_Corridor" w:history="1">
        <w:r w:rsidRPr="00DA0787">
          <w:rPr>
            <w:rStyle w:val="Hyperlink"/>
          </w:rPr>
          <w:t>Makkah Corridor Improvement — VISUM/VISSIM + Travel Demand Modeling</w:t>
        </w:r>
      </w:hyperlink>
      <w:r w:rsidRPr="002A6951">
        <w:br/>
      </w:r>
      <w:hyperlink w:anchor="Makkah_Junctions" w:history="1">
        <w:r w:rsidRPr="00DA0787">
          <w:rPr>
            <w:rStyle w:val="Hyperlink"/>
          </w:rPr>
          <w:t>Makkah Junction Improvement — VISUM/VISSIM</w:t>
        </w:r>
      </w:hyperlink>
      <w:r w:rsidRPr="002A6951">
        <w:br/>
      </w:r>
      <w:hyperlink w:anchor="King_Faisal_Bridge" w:history="1">
        <w:r w:rsidRPr="00DA0787">
          <w:rPr>
            <w:rStyle w:val="Hyperlink"/>
          </w:rPr>
          <w:t>King Faisal Bridge / Hajj Transport Planning</w:t>
        </w:r>
      </w:hyperlink>
      <w:r w:rsidRPr="002A6951">
        <w:br/>
      </w:r>
      <w:hyperlink w:anchor="Makkah_Jeddah_Interchanges" w:history="1">
        <w:r w:rsidRPr="00DA0787">
          <w:rPr>
            <w:rStyle w:val="Hyperlink"/>
          </w:rPr>
          <w:t>Makkah &amp; Jeddah Interchange/Intersection Improvements</w:t>
        </w:r>
      </w:hyperlink>
    </w:p>
    <w:p w14:paraId="7229851A" w14:textId="77777777" w:rsidR="006C304D" w:rsidRPr="006C304D" w:rsidRDefault="006C304D" w:rsidP="00296441">
      <w:pPr>
        <w:spacing w:after="160" w:line="278" w:lineRule="auto"/>
        <w:rPr>
          <w:b/>
          <w:bCs/>
          <w:sz w:val="10"/>
          <w:szCs w:val="10"/>
        </w:rPr>
      </w:pPr>
    </w:p>
    <w:p w14:paraId="324CE89D" w14:textId="21987E14" w:rsidR="00296441" w:rsidRPr="002A6951" w:rsidRDefault="00296441" w:rsidP="00296441">
      <w:pPr>
        <w:spacing w:after="160" w:line="278" w:lineRule="auto"/>
      </w:pPr>
      <w:r w:rsidRPr="002A6951">
        <w:rPr>
          <w:b/>
          <w:bCs/>
        </w:rPr>
        <w:t>MAJOR RECENT SAUDI PROJECTS</w:t>
      </w:r>
    </w:p>
    <w:p w14:paraId="4B84A56D" w14:textId="534624F7" w:rsidR="00296441" w:rsidRPr="002A6951" w:rsidRDefault="006C304D" w:rsidP="00296441">
      <w:pPr>
        <w:spacing w:after="160" w:line="278" w:lineRule="auto"/>
      </w:pPr>
      <w:hyperlink w:anchor="Riyadh_TIS_2024_25" w:history="1">
        <w:r w:rsidR="00296441" w:rsidRPr="006C304D">
          <w:rPr>
            <w:rStyle w:val="Hyperlink"/>
          </w:rPr>
          <w:t>Traffic Diversion &amp; Impact Studies, Riyadh — 2024–2025</w:t>
        </w:r>
      </w:hyperlink>
      <w:r w:rsidR="00296441" w:rsidRPr="002A6951">
        <w:br/>
      </w:r>
      <w:hyperlink w:anchor="KKIA" w:history="1">
        <w:r w:rsidR="00296441" w:rsidRPr="006C304D">
          <w:rPr>
            <w:rStyle w:val="Hyperlink"/>
          </w:rPr>
          <w:t>King Khalid International Airport Traffic Operations — 2023–2024</w:t>
        </w:r>
      </w:hyperlink>
      <w:r w:rsidR="00296441" w:rsidRPr="002A6951">
        <w:br/>
      </w:r>
      <w:hyperlink w:anchor="KSA_Transport_Policy" w:history="1">
        <w:r w:rsidR="00296441" w:rsidRPr="006C304D">
          <w:rPr>
            <w:rStyle w:val="Hyperlink"/>
          </w:rPr>
          <w:t>KSA Land Passenger Transport Policy — 2023–2024</w:t>
        </w:r>
      </w:hyperlink>
      <w:r w:rsidR="00296441" w:rsidRPr="002A6951">
        <w:br/>
      </w:r>
      <w:hyperlink w:anchor="KSA_SPF" w:history="1">
        <w:r w:rsidR="00296441" w:rsidRPr="006C304D">
          <w:rPr>
            <w:rStyle w:val="Hyperlink"/>
          </w:rPr>
          <w:t xml:space="preserve">KSA Safety Performance </w:t>
        </w:r>
        <w:r w:rsidR="00296441" w:rsidRPr="006C304D">
          <w:rPr>
            <w:rStyle w:val="Hyperlink"/>
          </w:rPr>
          <w:t>F</w:t>
        </w:r>
        <w:r w:rsidR="00296441" w:rsidRPr="006C304D">
          <w:rPr>
            <w:rStyle w:val="Hyperlink"/>
          </w:rPr>
          <w:t>unctions — 2022–2023</w:t>
        </w:r>
      </w:hyperlink>
      <w:r w:rsidR="00296441" w:rsidRPr="002A6951">
        <w:br/>
      </w:r>
      <w:hyperlink w:anchor="Dammam_Model" w:history="1">
        <w:r w:rsidR="00296441" w:rsidRPr="006C304D">
          <w:rPr>
            <w:rStyle w:val="Hyperlink"/>
          </w:rPr>
          <w:t>Dammam Transport Model Update — Principal Transport Modeler — 2019–2021</w:t>
        </w:r>
      </w:hyperlink>
    </w:p>
    <w:p w14:paraId="1F73B64F" w14:textId="77777777" w:rsidR="009975B0" w:rsidRDefault="00805800" w:rsidP="00A84527">
      <w:pPr>
        <w:ind w:left="1080" w:right="-7" w:hanging="1620"/>
        <w:jc w:val="both"/>
        <w:rPr>
          <w:rFonts w:ascii="Arial Black" w:hAnsi="Arial Black"/>
          <w:b/>
          <w:color w:val="000080"/>
        </w:rPr>
      </w:pPr>
      <w:r>
        <w:rPr>
          <w:rFonts w:ascii="Arial Black" w:hAnsi="Arial Black"/>
          <w:b/>
          <w:color w:val="000080"/>
        </w:rPr>
        <w:lastRenderedPageBreak/>
        <w:t>EXPERIENCE</w:t>
      </w:r>
      <w:r>
        <w:rPr>
          <w:rFonts w:ascii="Arial Black" w:hAnsi="Arial Black"/>
          <w:b/>
          <w:color w:val="000080"/>
        </w:rPr>
        <w:tab/>
      </w:r>
      <w:r w:rsidR="00A84527">
        <w:rPr>
          <w:rFonts w:ascii="Arial Black" w:hAnsi="Arial Black"/>
          <w:b/>
          <w:color w:val="000080"/>
        </w:rPr>
        <w:tab/>
      </w:r>
      <w:r w:rsidR="00A84527">
        <w:rPr>
          <w:rFonts w:ascii="Arial Black" w:hAnsi="Arial Black"/>
          <w:b/>
          <w:color w:val="000080"/>
        </w:rPr>
        <w:tab/>
      </w:r>
      <w:r w:rsidR="00A84527">
        <w:rPr>
          <w:rFonts w:ascii="Arial Black" w:hAnsi="Arial Black"/>
          <w:b/>
          <w:color w:val="000080"/>
        </w:rPr>
        <w:tab/>
      </w:r>
      <w:r w:rsidR="003E3E6E">
        <w:rPr>
          <w:rFonts w:ascii="Arial Black" w:hAnsi="Arial Black"/>
          <w:b/>
          <w:color w:val="000080"/>
        </w:rPr>
        <w:t xml:space="preserve">                   </w:t>
      </w:r>
    </w:p>
    <w:p w14:paraId="3525C1CD" w14:textId="77777777" w:rsidR="009975B0" w:rsidRPr="009975B0" w:rsidRDefault="009975B0" w:rsidP="009975B0">
      <w:pPr>
        <w:ind w:left="1080" w:right="-7" w:hanging="1620"/>
        <w:jc w:val="right"/>
        <w:rPr>
          <w:rFonts w:ascii="Arial Black" w:hAnsi="Arial Black"/>
          <w:b/>
          <w:color w:val="000080"/>
        </w:rPr>
      </w:pPr>
      <w:r>
        <w:rPr>
          <w:bCs/>
          <w:sz w:val="21"/>
          <w:szCs w:val="21"/>
        </w:rPr>
        <w:t xml:space="preserve">                       </w:t>
      </w:r>
      <w:r w:rsidRPr="009975B0">
        <w:rPr>
          <w:rFonts w:ascii="Arial Black" w:hAnsi="Arial Black"/>
          <w:b/>
          <w:color w:val="000080"/>
        </w:rPr>
        <w:t>Transport Modeling &amp; Mobility Analytics Consultant</w:t>
      </w:r>
    </w:p>
    <w:p w14:paraId="0488ABCB" w14:textId="77777777" w:rsidR="009975B0" w:rsidRPr="009975B0" w:rsidRDefault="009975B0" w:rsidP="009975B0">
      <w:pPr>
        <w:ind w:left="1080" w:right="-7" w:hanging="1620"/>
        <w:jc w:val="right"/>
        <w:rPr>
          <w:rFonts w:ascii="Arial Black" w:hAnsi="Arial Black"/>
          <w:b/>
          <w:color w:val="000080"/>
        </w:rPr>
      </w:pPr>
      <w:proofErr w:type="spellStart"/>
      <w:r w:rsidRPr="009975B0">
        <w:rPr>
          <w:rFonts w:ascii="Arial Black" w:hAnsi="Arial Black"/>
          <w:b/>
          <w:color w:val="000080"/>
        </w:rPr>
        <w:t>GentecSol</w:t>
      </w:r>
      <w:proofErr w:type="spellEnd"/>
      <w:r w:rsidRPr="009975B0">
        <w:rPr>
          <w:rFonts w:ascii="Arial Black" w:hAnsi="Arial Black"/>
          <w:b/>
          <w:color w:val="000080"/>
        </w:rPr>
        <w:t>, USA (Remote / Project-Based)</w:t>
      </w:r>
      <w:r w:rsidRPr="009975B0">
        <w:rPr>
          <w:rFonts w:ascii="Arial Black" w:hAnsi="Arial Black"/>
          <w:b/>
          <w:color w:val="000080"/>
        </w:rPr>
        <w:br/>
        <w:t>Oct 2025 – Present</w:t>
      </w:r>
    </w:p>
    <w:p w14:paraId="0A3347D1" w14:textId="77777777" w:rsidR="009975B0" w:rsidRPr="00BA0386" w:rsidRDefault="009975B0" w:rsidP="00BA0386">
      <w:pPr>
        <w:ind w:left="1080" w:right="-7" w:hanging="1080"/>
        <w:jc w:val="both"/>
        <w:rPr>
          <w:rFonts w:ascii="Arial Black" w:hAnsi="Arial Black"/>
          <w:color w:val="000080"/>
        </w:rPr>
      </w:pPr>
      <w:r w:rsidRPr="00BA0386">
        <w:rPr>
          <w:rFonts w:ascii="Arial Black" w:hAnsi="Arial Black"/>
          <w:color w:val="000080"/>
        </w:rPr>
        <w:t>Custom Mobility Analytics &amp; Flow Modeling Platform (Pings-to-Flow)</w:t>
      </w:r>
    </w:p>
    <w:p w14:paraId="6C56D1D3" w14:textId="4E9576B3" w:rsidR="00BA0386" w:rsidRPr="00BA0386" w:rsidRDefault="004F2236" w:rsidP="004F2236">
      <w:pPr>
        <w:ind w:right="-7"/>
        <w:jc w:val="both"/>
        <w:rPr>
          <w:bCs/>
          <w:sz w:val="21"/>
          <w:szCs w:val="21"/>
        </w:rPr>
      </w:pPr>
      <w:r w:rsidRPr="004F2236">
        <w:rPr>
          <w:bCs/>
          <w:sz w:val="21"/>
          <w:szCs w:val="21"/>
        </w:rPr>
        <w:t>Lead development of data-driven transportation modeling and mobility analytics systems integrating large-scale GPS data, AI/ML, geospatial analytics and cloud computing with traditional transportation planning workflows</w:t>
      </w:r>
      <w:r w:rsidR="00BA0386" w:rsidRPr="00BA0386">
        <w:rPr>
          <w:bCs/>
          <w:sz w:val="21"/>
          <w:szCs w:val="21"/>
        </w:rPr>
        <w:t>.</w:t>
      </w:r>
    </w:p>
    <w:p w14:paraId="13650B00" w14:textId="77777777" w:rsidR="00BA0386" w:rsidRDefault="00BA0386" w:rsidP="00BA0386">
      <w:pPr>
        <w:ind w:left="360" w:right="-7"/>
        <w:jc w:val="both"/>
        <w:rPr>
          <w:b/>
          <w:bCs/>
          <w:sz w:val="21"/>
          <w:szCs w:val="21"/>
        </w:rPr>
      </w:pPr>
    </w:p>
    <w:p w14:paraId="2663BCBE" w14:textId="77777777" w:rsidR="00BA0386" w:rsidRPr="00BA0386" w:rsidRDefault="00BA0386" w:rsidP="00BA0386">
      <w:pPr>
        <w:ind w:left="360" w:right="-7"/>
        <w:jc w:val="both"/>
        <w:rPr>
          <w:b/>
          <w:bCs/>
          <w:sz w:val="21"/>
          <w:szCs w:val="21"/>
        </w:rPr>
      </w:pPr>
      <w:r w:rsidRPr="00BA0386">
        <w:rPr>
          <w:b/>
          <w:bCs/>
          <w:sz w:val="21"/>
          <w:szCs w:val="21"/>
        </w:rPr>
        <w:t>Key Contributions</w:t>
      </w:r>
    </w:p>
    <w:p w14:paraId="5B4C9246" w14:textId="77777777" w:rsidR="00BA0386" w:rsidRPr="00BA0386" w:rsidRDefault="00BA0386" w:rsidP="00BA0386">
      <w:pPr>
        <w:numPr>
          <w:ilvl w:val="0"/>
          <w:numId w:val="39"/>
        </w:numPr>
        <w:ind w:right="-7"/>
        <w:jc w:val="both"/>
        <w:rPr>
          <w:bCs/>
          <w:sz w:val="21"/>
          <w:szCs w:val="21"/>
        </w:rPr>
      </w:pPr>
      <w:r w:rsidRPr="00BA0386">
        <w:rPr>
          <w:bCs/>
          <w:sz w:val="21"/>
          <w:szCs w:val="21"/>
        </w:rPr>
        <w:t>Lead the research and development of an AI-assisted transportation analytics platform that transforms large-scale location data into actionable transportation intelligence for planners, engineers, researchers, and businesses.</w:t>
      </w:r>
    </w:p>
    <w:p w14:paraId="23946BB0" w14:textId="77777777" w:rsidR="00BA0386" w:rsidRPr="00BA0386" w:rsidRDefault="00BA0386" w:rsidP="00BA0386">
      <w:pPr>
        <w:numPr>
          <w:ilvl w:val="0"/>
          <w:numId w:val="39"/>
        </w:numPr>
        <w:ind w:right="-7"/>
        <w:jc w:val="both"/>
        <w:rPr>
          <w:bCs/>
          <w:sz w:val="21"/>
          <w:szCs w:val="21"/>
        </w:rPr>
      </w:pPr>
      <w:r w:rsidRPr="00BA0386">
        <w:rPr>
          <w:bCs/>
          <w:sz w:val="21"/>
          <w:szCs w:val="21"/>
        </w:rPr>
        <w:t>Design scalable cloud-native data pipelines for processing high-volume GPS trajectory datasets, including trip segmentation, trajectory reconstruction, map matching, route inference, origin-destination estimation, and network flow analytics.</w:t>
      </w:r>
    </w:p>
    <w:p w14:paraId="0FF3F3C4" w14:textId="77777777" w:rsidR="00BA0386" w:rsidRPr="00BA0386" w:rsidRDefault="00BA0386" w:rsidP="00BA0386">
      <w:pPr>
        <w:numPr>
          <w:ilvl w:val="0"/>
          <w:numId w:val="39"/>
        </w:numPr>
        <w:ind w:right="-7"/>
        <w:jc w:val="both"/>
        <w:rPr>
          <w:bCs/>
          <w:sz w:val="21"/>
          <w:szCs w:val="21"/>
        </w:rPr>
      </w:pPr>
      <w:r w:rsidRPr="00BA0386">
        <w:rPr>
          <w:bCs/>
          <w:sz w:val="21"/>
          <w:szCs w:val="21"/>
        </w:rPr>
        <w:t>Develop distributed transportation analytics workflows capable of scaling from city-wide deployments to statewide transportation networks, with ongoing architecture expansion toward nationwide United States mobility analytics.</w:t>
      </w:r>
    </w:p>
    <w:p w14:paraId="1CDB5BDB" w14:textId="77777777" w:rsidR="00BA0386" w:rsidRPr="00BA0386" w:rsidRDefault="00BA0386" w:rsidP="00BA0386">
      <w:pPr>
        <w:numPr>
          <w:ilvl w:val="0"/>
          <w:numId w:val="39"/>
        </w:numPr>
        <w:ind w:right="-7"/>
        <w:jc w:val="both"/>
        <w:rPr>
          <w:bCs/>
          <w:sz w:val="21"/>
          <w:szCs w:val="21"/>
        </w:rPr>
      </w:pPr>
      <w:r w:rsidRPr="00BA0386">
        <w:rPr>
          <w:bCs/>
          <w:sz w:val="21"/>
          <w:szCs w:val="21"/>
        </w:rPr>
        <w:t>Design highly optimized backend processing systems for analyzing millions of GPS observations while maintaining computational efficiency using parallel processing and cloud infrastructure.</w:t>
      </w:r>
    </w:p>
    <w:p w14:paraId="265F9622" w14:textId="77777777" w:rsidR="00BA0386" w:rsidRPr="00BA0386" w:rsidRDefault="00BA0386" w:rsidP="00BA0386">
      <w:pPr>
        <w:numPr>
          <w:ilvl w:val="0"/>
          <w:numId w:val="39"/>
        </w:numPr>
        <w:ind w:right="-7"/>
        <w:jc w:val="both"/>
        <w:rPr>
          <w:bCs/>
          <w:sz w:val="21"/>
          <w:szCs w:val="21"/>
        </w:rPr>
      </w:pPr>
      <w:r w:rsidRPr="00BA0386">
        <w:rPr>
          <w:bCs/>
          <w:sz w:val="21"/>
          <w:szCs w:val="21"/>
        </w:rPr>
        <w:t>Integrate Large Language Models (LLMs) to provide an intelligent conversational interface that enables users to interact with complex transportation datasets using natural language. The platform automatically interprets user requests, orchestrates backend analytical workflows, retrieves relevant transportation flow bundles, and generates interactive geospatial visualizations.</w:t>
      </w:r>
    </w:p>
    <w:p w14:paraId="3C0F6B52" w14:textId="77777777" w:rsidR="00BA0386" w:rsidRPr="00BA0386" w:rsidRDefault="00BA0386" w:rsidP="00BA0386">
      <w:pPr>
        <w:numPr>
          <w:ilvl w:val="0"/>
          <w:numId w:val="39"/>
        </w:numPr>
        <w:ind w:right="-7"/>
        <w:jc w:val="both"/>
        <w:rPr>
          <w:bCs/>
          <w:sz w:val="21"/>
          <w:szCs w:val="21"/>
        </w:rPr>
      </w:pPr>
      <w:r w:rsidRPr="00BA0386">
        <w:rPr>
          <w:bCs/>
          <w:sz w:val="21"/>
          <w:szCs w:val="21"/>
        </w:rPr>
        <w:t xml:space="preserve">Develop advanced transportation network processing workflows using OpenStreetMap, </w:t>
      </w:r>
      <w:proofErr w:type="spellStart"/>
      <w:r w:rsidRPr="00BA0386">
        <w:rPr>
          <w:bCs/>
          <w:sz w:val="21"/>
          <w:szCs w:val="21"/>
        </w:rPr>
        <w:t>OSMnx</w:t>
      </w:r>
      <w:proofErr w:type="spellEnd"/>
      <w:r w:rsidRPr="00BA0386">
        <w:rPr>
          <w:bCs/>
          <w:sz w:val="21"/>
          <w:szCs w:val="21"/>
        </w:rPr>
        <w:t xml:space="preserve">, </w:t>
      </w:r>
      <w:proofErr w:type="spellStart"/>
      <w:r w:rsidRPr="00BA0386">
        <w:rPr>
          <w:bCs/>
          <w:sz w:val="21"/>
          <w:szCs w:val="21"/>
        </w:rPr>
        <w:t>Pyrosm</w:t>
      </w:r>
      <w:proofErr w:type="spellEnd"/>
      <w:r w:rsidRPr="00BA0386">
        <w:rPr>
          <w:bCs/>
          <w:sz w:val="21"/>
          <w:szCs w:val="21"/>
        </w:rPr>
        <w:t xml:space="preserve">, OSRM Routing Engine, </w:t>
      </w:r>
      <w:proofErr w:type="spellStart"/>
      <w:r w:rsidRPr="00BA0386">
        <w:rPr>
          <w:bCs/>
          <w:sz w:val="21"/>
          <w:szCs w:val="21"/>
        </w:rPr>
        <w:t>DuckDB</w:t>
      </w:r>
      <w:proofErr w:type="spellEnd"/>
      <w:r w:rsidRPr="00BA0386">
        <w:rPr>
          <w:bCs/>
          <w:sz w:val="21"/>
          <w:szCs w:val="21"/>
        </w:rPr>
        <w:t xml:space="preserve">, Apache Parquet, </w:t>
      </w:r>
      <w:proofErr w:type="spellStart"/>
      <w:r w:rsidRPr="00BA0386">
        <w:rPr>
          <w:bCs/>
          <w:sz w:val="21"/>
          <w:szCs w:val="21"/>
        </w:rPr>
        <w:t>PMTiles</w:t>
      </w:r>
      <w:proofErr w:type="spellEnd"/>
      <w:r w:rsidRPr="00BA0386">
        <w:rPr>
          <w:bCs/>
          <w:sz w:val="21"/>
          <w:szCs w:val="21"/>
        </w:rPr>
        <w:t>, and geospatial vector tile technologies.</w:t>
      </w:r>
    </w:p>
    <w:p w14:paraId="369501E1" w14:textId="77777777" w:rsidR="00BA0386" w:rsidRPr="00BA0386" w:rsidRDefault="00BA0386" w:rsidP="00BA0386">
      <w:pPr>
        <w:numPr>
          <w:ilvl w:val="0"/>
          <w:numId w:val="39"/>
        </w:numPr>
        <w:ind w:right="-7"/>
        <w:jc w:val="both"/>
        <w:rPr>
          <w:bCs/>
          <w:sz w:val="21"/>
          <w:szCs w:val="21"/>
        </w:rPr>
      </w:pPr>
      <w:r w:rsidRPr="00BA0386">
        <w:rPr>
          <w:bCs/>
          <w:sz w:val="21"/>
          <w:szCs w:val="21"/>
        </w:rPr>
        <w:t>Architect scalable software components supporting transportation network construction, routing, accessibility analysis, traffic flow estimation, mobility visualization, and large-scale geospatial data processing.</w:t>
      </w:r>
    </w:p>
    <w:p w14:paraId="0D75ED75" w14:textId="77777777" w:rsidR="00BA0386" w:rsidRPr="00BA0386" w:rsidRDefault="00BA0386" w:rsidP="00BA0386">
      <w:pPr>
        <w:numPr>
          <w:ilvl w:val="0"/>
          <w:numId w:val="39"/>
        </w:numPr>
        <w:ind w:right="-7"/>
        <w:jc w:val="both"/>
        <w:rPr>
          <w:bCs/>
          <w:sz w:val="21"/>
          <w:szCs w:val="21"/>
        </w:rPr>
      </w:pPr>
      <w:r w:rsidRPr="00BA0386">
        <w:rPr>
          <w:bCs/>
          <w:sz w:val="21"/>
          <w:szCs w:val="21"/>
        </w:rPr>
        <w:t>Research computational methods for travel demand estimation, origin-destination analytics, mobility pattern extraction, transportation accessibility, and intelligent transportation decision-support systems.</w:t>
      </w:r>
    </w:p>
    <w:p w14:paraId="00235762" w14:textId="77777777" w:rsidR="00BA0386" w:rsidRPr="00BA0386" w:rsidRDefault="00BA0386" w:rsidP="00BA0386">
      <w:pPr>
        <w:numPr>
          <w:ilvl w:val="0"/>
          <w:numId w:val="39"/>
        </w:numPr>
        <w:ind w:right="-7"/>
        <w:jc w:val="both"/>
        <w:rPr>
          <w:bCs/>
          <w:sz w:val="21"/>
          <w:szCs w:val="21"/>
        </w:rPr>
      </w:pPr>
      <w:r w:rsidRPr="00BA0386">
        <w:rPr>
          <w:bCs/>
          <w:sz w:val="21"/>
          <w:szCs w:val="21"/>
        </w:rPr>
        <w:t>Build cloud-based processing infrastructure on Google Cloud Platform capable of supporting progressively larger datasets and expanding from metropolitan-scale implementations toward California-wide and future nationwide transportation analytics.</w:t>
      </w:r>
    </w:p>
    <w:p w14:paraId="66DBEEB7" w14:textId="77777777" w:rsidR="00BA0386" w:rsidRDefault="00BA0386" w:rsidP="00BA0386">
      <w:pPr>
        <w:ind w:left="360" w:right="-7"/>
        <w:jc w:val="both"/>
        <w:rPr>
          <w:b/>
          <w:bCs/>
          <w:sz w:val="21"/>
          <w:szCs w:val="21"/>
        </w:rPr>
      </w:pPr>
    </w:p>
    <w:p w14:paraId="1E61D174" w14:textId="77777777" w:rsidR="00BA0386" w:rsidRPr="00BA0386" w:rsidRDefault="00BA0386" w:rsidP="00BA0386">
      <w:pPr>
        <w:ind w:left="360" w:right="-7"/>
        <w:jc w:val="both"/>
        <w:rPr>
          <w:b/>
          <w:bCs/>
          <w:sz w:val="21"/>
          <w:szCs w:val="21"/>
        </w:rPr>
      </w:pPr>
      <w:r w:rsidRPr="00BA0386">
        <w:rPr>
          <w:b/>
          <w:bCs/>
          <w:sz w:val="21"/>
          <w:szCs w:val="21"/>
        </w:rPr>
        <w:t>Technologies</w:t>
      </w:r>
    </w:p>
    <w:p w14:paraId="29AD1161" w14:textId="77777777" w:rsidR="00BA0386" w:rsidRPr="00BA0386" w:rsidRDefault="00BA0386" w:rsidP="00BA0386">
      <w:pPr>
        <w:numPr>
          <w:ilvl w:val="0"/>
          <w:numId w:val="39"/>
        </w:numPr>
        <w:ind w:right="-7"/>
        <w:jc w:val="both"/>
        <w:rPr>
          <w:bCs/>
          <w:sz w:val="21"/>
          <w:szCs w:val="21"/>
        </w:rPr>
      </w:pPr>
      <w:r w:rsidRPr="00BA0386">
        <w:rPr>
          <w:bCs/>
          <w:sz w:val="21"/>
          <w:szCs w:val="21"/>
        </w:rPr>
        <w:t xml:space="preserve">Artificial Intelligence (LLM Integration), Python, Google Cloud Platform (GCP), </w:t>
      </w:r>
      <w:proofErr w:type="spellStart"/>
      <w:r w:rsidRPr="00BA0386">
        <w:rPr>
          <w:bCs/>
          <w:sz w:val="21"/>
          <w:szCs w:val="21"/>
        </w:rPr>
        <w:t>DuckDB</w:t>
      </w:r>
      <w:proofErr w:type="spellEnd"/>
      <w:r w:rsidRPr="00BA0386">
        <w:rPr>
          <w:bCs/>
          <w:sz w:val="21"/>
          <w:szCs w:val="21"/>
        </w:rPr>
        <w:t xml:space="preserve">, Apache Parquet, OpenStreetMap (OSM), </w:t>
      </w:r>
      <w:proofErr w:type="spellStart"/>
      <w:r w:rsidRPr="00BA0386">
        <w:rPr>
          <w:bCs/>
          <w:sz w:val="21"/>
          <w:szCs w:val="21"/>
        </w:rPr>
        <w:t>OSMnx</w:t>
      </w:r>
      <w:proofErr w:type="spellEnd"/>
      <w:r w:rsidRPr="00BA0386">
        <w:rPr>
          <w:bCs/>
          <w:sz w:val="21"/>
          <w:szCs w:val="21"/>
        </w:rPr>
        <w:t xml:space="preserve">, </w:t>
      </w:r>
      <w:proofErr w:type="spellStart"/>
      <w:r w:rsidRPr="00BA0386">
        <w:rPr>
          <w:bCs/>
          <w:sz w:val="21"/>
          <w:szCs w:val="21"/>
        </w:rPr>
        <w:t>Pyrosm</w:t>
      </w:r>
      <w:proofErr w:type="spellEnd"/>
      <w:r w:rsidRPr="00BA0386">
        <w:rPr>
          <w:bCs/>
          <w:sz w:val="21"/>
          <w:szCs w:val="21"/>
        </w:rPr>
        <w:t xml:space="preserve">, OSRM Routing Engine, </w:t>
      </w:r>
      <w:proofErr w:type="spellStart"/>
      <w:r w:rsidRPr="00BA0386">
        <w:rPr>
          <w:bCs/>
          <w:sz w:val="21"/>
          <w:szCs w:val="21"/>
        </w:rPr>
        <w:t>PMTiles</w:t>
      </w:r>
      <w:proofErr w:type="spellEnd"/>
      <w:r w:rsidRPr="00BA0386">
        <w:rPr>
          <w:bCs/>
          <w:sz w:val="21"/>
          <w:szCs w:val="21"/>
        </w:rPr>
        <w:t xml:space="preserve">, </w:t>
      </w:r>
      <w:proofErr w:type="spellStart"/>
      <w:r w:rsidRPr="00BA0386">
        <w:rPr>
          <w:bCs/>
          <w:sz w:val="21"/>
          <w:szCs w:val="21"/>
        </w:rPr>
        <w:t>GeoPandas</w:t>
      </w:r>
      <w:proofErr w:type="spellEnd"/>
      <w:r w:rsidRPr="00BA0386">
        <w:rPr>
          <w:bCs/>
          <w:sz w:val="21"/>
          <w:szCs w:val="21"/>
        </w:rPr>
        <w:t>, Shapely, GIS, Spatial Databases, REST APIs, Linux, Parallel Computing, Cloud Storage, Transportation Analytics, Geospatial Data Engineering, Distributed Data Processing, Intelligent Transportation Systems (ITS), Travel Demand Modeling, Origin-Destination Analytics, Traffic Flow Analytics, Mobility Intelligence.</w:t>
      </w:r>
    </w:p>
    <w:p w14:paraId="6F807F97" w14:textId="77777777" w:rsidR="009975B0" w:rsidRPr="009975B0" w:rsidRDefault="009975B0" w:rsidP="00EF0DF8">
      <w:pPr>
        <w:ind w:left="1080" w:right="-7" w:hanging="1620"/>
        <w:jc w:val="both"/>
        <w:rPr>
          <w:bCs/>
          <w:sz w:val="21"/>
          <w:szCs w:val="21"/>
        </w:rPr>
      </w:pPr>
      <w:r>
        <w:rPr>
          <w:bCs/>
          <w:sz w:val="21"/>
          <w:szCs w:val="21"/>
        </w:rPr>
        <w:t xml:space="preserve">  </w:t>
      </w:r>
      <w:r w:rsidRPr="009975B0">
        <w:rPr>
          <w:bCs/>
          <w:sz w:val="21"/>
          <w:szCs w:val="21"/>
        </w:rPr>
        <w:t xml:space="preserve">             </w:t>
      </w:r>
    </w:p>
    <w:p w14:paraId="2024D1D0" w14:textId="77777777" w:rsidR="000B649F" w:rsidRDefault="000B649F" w:rsidP="00A84527">
      <w:pPr>
        <w:ind w:left="1080" w:right="-7" w:hanging="1620"/>
        <w:jc w:val="both"/>
        <w:rPr>
          <w:rFonts w:ascii="Arial Black" w:hAnsi="Arial Black"/>
          <w:b/>
          <w:color w:val="000080"/>
        </w:rPr>
      </w:pPr>
    </w:p>
    <w:p w14:paraId="6A8D70C7" w14:textId="77777777" w:rsidR="00EE0337" w:rsidRDefault="003E3E6E" w:rsidP="009975B0">
      <w:pPr>
        <w:ind w:left="1080" w:right="-7" w:hanging="1620"/>
        <w:jc w:val="right"/>
        <w:rPr>
          <w:rFonts w:ascii="Arial Black" w:hAnsi="Arial Black"/>
          <w:b/>
          <w:color w:val="000080"/>
        </w:rPr>
      </w:pPr>
      <w:r>
        <w:rPr>
          <w:rFonts w:ascii="Arial Black" w:hAnsi="Arial Black"/>
          <w:b/>
          <w:color w:val="000080"/>
        </w:rPr>
        <w:t xml:space="preserve">Senior </w:t>
      </w:r>
      <w:r w:rsidR="00EE0337">
        <w:rPr>
          <w:rFonts w:ascii="Arial Black" w:hAnsi="Arial Black"/>
          <w:b/>
          <w:color w:val="000080"/>
        </w:rPr>
        <w:t>Tra</w:t>
      </w:r>
      <w:r w:rsidR="00A84527">
        <w:rPr>
          <w:rFonts w:ascii="Arial Black" w:hAnsi="Arial Black"/>
          <w:b/>
          <w:color w:val="000080"/>
        </w:rPr>
        <w:t>nsport Planner/Traffic Engineer</w:t>
      </w:r>
      <w:r w:rsidR="00EE0337">
        <w:rPr>
          <w:rFonts w:ascii="Arial Black" w:hAnsi="Arial Black"/>
          <w:b/>
          <w:color w:val="000080"/>
        </w:rPr>
        <w:t xml:space="preserve"> </w:t>
      </w:r>
    </w:p>
    <w:p w14:paraId="4F2C7F1F" w14:textId="77777777" w:rsidR="003E761F" w:rsidRDefault="00A84527" w:rsidP="00A84527">
      <w:pPr>
        <w:ind w:left="3600" w:right="-7" w:firstLine="720"/>
        <w:jc w:val="both"/>
        <w:rPr>
          <w:rFonts w:ascii="Arial Black" w:hAnsi="Arial Black"/>
          <w:b/>
          <w:color w:val="000080"/>
        </w:rPr>
      </w:pPr>
      <w:r>
        <w:rPr>
          <w:rFonts w:ascii="Arial Black" w:hAnsi="Arial Black"/>
          <w:b/>
          <w:color w:val="000080"/>
        </w:rPr>
        <w:t xml:space="preserve">    </w:t>
      </w:r>
      <w:r w:rsidR="00EE0337">
        <w:rPr>
          <w:rFonts w:ascii="Arial Black" w:hAnsi="Arial Black"/>
          <w:b/>
          <w:color w:val="000080"/>
        </w:rPr>
        <w:t xml:space="preserve">Gulf Engineering House, Saudi Arabia              </w:t>
      </w:r>
    </w:p>
    <w:p w14:paraId="7915B9A0" w14:textId="77CB9BF6" w:rsidR="00EE0337" w:rsidRPr="00C04D2A" w:rsidRDefault="003E761F" w:rsidP="00BA0386">
      <w:pPr>
        <w:ind w:left="3240" w:right="-7" w:firstLine="360"/>
        <w:jc w:val="right"/>
        <w:rPr>
          <w:rFonts w:ascii="Arial Black" w:hAnsi="Arial Black"/>
          <w:b/>
          <w:color w:val="0F243E"/>
          <w:sz w:val="16"/>
          <w:szCs w:val="16"/>
        </w:rPr>
      </w:pPr>
      <w:r>
        <w:rPr>
          <w:rFonts w:ascii="Arial Black" w:hAnsi="Arial Black"/>
          <w:b/>
          <w:color w:val="000080"/>
          <w:sz w:val="16"/>
          <w:szCs w:val="16"/>
        </w:rPr>
        <w:t xml:space="preserve">    </w:t>
      </w:r>
      <w:r w:rsidRPr="00C04D2A">
        <w:rPr>
          <w:rFonts w:ascii="Arial Black" w:hAnsi="Arial Black"/>
          <w:b/>
          <w:color w:val="0F243E"/>
          <w:sz w:val="16"/>
          <w:szCs w:val="16"/>
        </w:rPr>
        <w:t xml:space="preserve">JULY 2004 - JULY 2010, </w:t>
      </w:r>
      <w:r w:rsidR="00EE0337" w:rsidRPr="00C04D2A">
        <w:rPr>
          <w:rFonts w:ascii="Arial Black" w:hAnsi="Arial Black"/>
          <w:b/>
          <w:color w:val="0F243E"/>
          <w:sz w:val="16"/>
          <w:szCs w:val="16"/>
        </w:rPr>
        <w:t xml:space="preserve">FEB 2013 </w:t>
      </w:r>
      <w:r w:rsidR="000B3DF7" w:rsidRPr="00C04D2A">
        <w:rPr>
          <w:rFonts w:ascii="Arial Black" w:hAnsi="Arial Black"/>
          <w:b/>
          <w:color w:val="0F243E"/>
          <w:sz w:val="16"/>
          <w:szCs w:val="16"/>
        </w:rPr>
        <w:t>–</w:t>
      </w:r>
      <w:r w:rsidR="00EE0337" w:rsidRPr="00C04D2A">
        <w:rPr>
          <w:rFonts w:ascii="Arial Black" w:hAnsi="Arial Black"/>
          <w:b/>
          <w:color w:val="0F243E"/>
          <w:sz w:val="16"/>
          <w:szCs w:val="16"/>
        </w:rPr>
        <w:t xml:space="preserve"> </w:t>
      </w:r>
      <w:r w:rsidR="000B649F">
        <w:rPr>
          <w:rFonts w:ascii="Arial Black" w:hAnsi="Arial Black"/>
          <w:b/>
          <w:color w:val="0F243E"/>
          <w:sz w:val="16"/>
          <w:szCs w:val="16"/>
        </w:rPr>
        <w:t>SEP 2025</w:t>
      </w:r>
    </w:p>
    <w:p w14:paraId="517F2882" w14:textId="77777777" w:rsidR="003E761F" w:rsidRDefault="003E761F" w:rsidP="00BA0386">
      <w:pPr>
        <w:tabs>
          <w:tab w:val="right" w:pos="0"/>
        </w:tabs>
        <w:ind w:right="-7" w:firstLine="426"/>
        <w:jc w:val="both"/>
        <w:rPr>
          <w:rFonts w:ascii="Arial Black" w:hAnsi="Arial Black"/>
          <w:color w:val="000080"/>
        </w:rPr>
      </w:pPr>
      <w:r>
        <w:rPr>
          <w:rFonts w:ascii="Arial Black" w:hAnsi="Arial Black"/>
          <w:color w:val="000080"/>
        </w:rPr>
        <w:lastRenderedPageBreak/>
        <w:t>Transportation Planning Projects</w:t>
      </w:r>
    </w:p>
    <w:p w14:paraId="1641E6F6" w14:textId="09CCCB02" w:rsidR="003E761F" w:rsidRDefault="004734C3" w:rsidP="004734C3">
      <w:pPr>
        <w:tabs>
          <w:tab w:val="right" w:pos="0"/>
        </w:tabs>
        <w:ind w:left="426" w:right="-7"/>
        <w:jc w:val="both"/>
        <w:rPr>
          <w:bCs/>
          <w:sz w:val="21"/>
          <w:szCs w:val="21"/>
        </w:rPr>
      </w:pPr>
      <w:r w:rsidRPr="004734C3">
        <w:rPr>
          <w:bCs/>
          <w:sz w:val="21"/>
          <w:szCs w:val="21"/>
        </w:rPr>
        <w:t>Led and delivered transportation planning, travel-demand modeling, network modeling, traffic simulation and public transport planning assignments across Saudi Arabia, with extensive application of VISUM, VISSIM and CORSIM.</w:t>
      </w:r>
    </w:p>
    <w:p w14:paraId="794615C6" w14:textId="77777777" w:rsidR="003E761F" w:rsidRDefault="003E761F" w:rsidP="00BA0386">
      <w:pPr>
        <w:numPr>
          <w:ilvl w:val="0"/>
          <w:numId w:val="15"/>
        </w:numPr>
        <w:tabs>
          <w:tab w:val="clear" w:pos="720"/>
          <w:tab w:val="right" w:pos="0"/>
          <w:tab w:val="num" w:pos="66"/>
        </w:tabs>
        <w:ind w:left="786"/>
        <w:jc w:val="both"/>
        <w:rPr>
          <w:bCs/>
          <w:sz w:val="21"/>
          <w:szCs w:val="21"/>
        </w:rPr>
      </w:pPr>
      <w:r>
        <w:rPr>
          <w:bCs/>
          <w:sz w:val="21"/>
          <w:szCs w:val="21"/>
        </w:rPr>
        <w:t>Innovated the procedures for accomplishments of planning projects</w:t>
      </w:r>
    </w:p>
    <w:p w14:paraId="10BE45CB" w14:textId="77777777" w:rsidR="003E761F" w:rsidRDefault="003E761F" w:rsidP="00BA0386">
      <w:pPr>
        <w:numPr>
          <w:ilvl w:val="0"/>
          <w:numId w:val="15"/>
        </w:numPr>
        <w:tabs>
          <w:tab w:val="clear" w:pos="720"/>
          <w:tab w:val="right" w:pos="0"/>
          <w:tab w:val="num" w:pos="66"/>
        </w:tabs>
        <w:ind w:left="786"/>
        <w:jc w:val="both"/>
        <w:rPr>
          <w:bCs/>
          <w:sz w:val="21"/>
          <w:szCs w:val="21"/>
        </w:rPr>
      </w:pPr>
      <w:r>
        <w:rPr>
          <w:bCs/>
          <w:sz w:val="21"/>
          <w:szCs w:val="21"/>
        </w:rPr>
        <w:t xml:space="preserve">Developed custom programs for all the major </w:t>
      </w:r>
      <w:r w:rsidR="007475CD">
        <w:rPr>
          <w:bCs/>
          <w:sz w:val="21"/>
          <w:szCs w:val="21"/>
        </w:rPr>
        <w:t>transportation planning tasks using innovative procedures and logic</w:t>
      </w:r>
      <w:r>
        <w:rPr>
          <w:bCs/>
          <w:sz w:val="21"/>
          <w:szCs w:val="21"/>
        </w:rPr>
        <w:t xml:space="preserve"> to expedite the tasks and reduce the random errors.</w:t>
      </w:r>
    </w:p>
    <w:p w14:paraId="6E882FC5" w14:textId="77777777" w:rsidR="003E761F" w:rsidRDefault="003E761F" w:rsidP="00BA0386">
      <w:pPr>
        <w:tabs>
          <w:tab w:val="right" w:pos="0"/>
        </w:tabs>
        <w:ind w:left="426" w:right="-7"/>
        <w:jc w:val="both"/>
        <w:rPr>
          <w:bCs/>
          <w:sz w:val="21"/>
          <w:szCs w:val="21"/>
        </w:rPr>
      </w:pPr>
      <w:r>
        <w:rPr>
          <w:bCs/>
          <w:sz w:val="21"/>
          <w:szCs w:val="21"/>
        </w:rPr>
        <w:tab/>
      </w:r>
    </w:p>
    <w:p w14:paraId="0711E88F" w14:textId="77777777" w:rsidR="00F3672B" w:rsidRDefault="00F3672B" w:rsidP="00BA0386">
      <w:pPr>
        <w:tabs>
          <w:tab w:val="right" w:pos="0"/>
        </w:tabs>
        <w:ind w:left="426" w:right="-7"/>
        <w:jc w:val="both"/>
        <w:rPr>
          <w:bCs/>
          <w:sz w:val="21"/>
          <w:szCs w:val="21"/>
        </w:rPr>
      </w:pPr>
    </w:p>
    <w:p w14:paraId="799D8D27" w14:textId="6D6998A5" w:rsidR="003E761F" w:rsidRDefault="007475CD" w:rsidP="00BA0386">
      <w:pPr>
        <w:tabs>
          <w:tab w:val="right" w:pos="0"/>
        </w:tabs>
        <w:ind w:left="426" w:right="-7"/>
        <w:jc w:val="both"/>
        <w:rPr>
          <w:bCs/>
          <w:sz w:val="21"/>
          <w:szCs w:val="21"/>
        </w:rPr>
      </w:pPr>
      <w:r>
        <w:rPr>
          <w:bCs/>
          <w:sz w:val="21"/>
          <w:szCs w:val="21"/>
        </w:rPr>
        <w:t>Innovative procedures</w:t>
      </w:r>
      <w:r w:rsidR="003E761F">
        <w:rPr>
          <w:bCs/>
          <w:sz w:val="21"/>
          <w:szCs w:val="21"/>
        </w:rPr>
        <w:t>:</w:t>
      </w:r>
    </w:p>
    <w:p w14:paraId="2C3D0349" w14:textId="77777777" w:rsidR="00C61BB3" w:rsidRDefault="00C61BB3" w:rsidP="00BA0386">
      <w:pPr>
        <w:numPr>
          <w:ilvl w:val="0"/>
          <w:numId w:val="14"/>
        </w:numPr>
        <w:tabs>
          <w:tab w:val="clear" w:pos="720"/>
          <w:tab w:val="right" w:pos="0"/>
          <w:tab w:val="num" w:pos="66"/>
        </w:tabs>
        <w:ind w:left="1146"/>
        <w:jc w:val="both"/>
        <w:rPr>
          <w:bCs/>
          <w:sz w:val="21"/>
          <w:szCs w:val="21"/>
        </w:rPr>
      </w:pPr>
      <w:r>
        <w:rPr>
          <w:bCs/>
          <w:sz w:val="21"/>
          <w:szCs w:val="21"/>
        </w:rPr>
        <w:t xml:space="preserve">Incorporated sensitivity analysis for variables of traffic safety function as part of </w:t>
      </w:r>
      <w:r w:rsidRPr="007E44EE">
        <w:rPr>
          <w:bCs/>
        </w:rPr>
        <w:t>Saudi Arabia Road Safety Prediction (SARSP) software</w:t>
      </w:r>
    </w:p>
    <w:p w14:paraId="3BB3D393" w14:textId="77777777" w:rsidR="006067C9" w:rsidRDefault="003E761F" w:rsidP="00BA0386">
      <w:pPr>
        <w:numPr>
          <w:ilvl w:val="0"/>
          <w:numId w:val="14"/>
        </w:numPr>
        <w:tabs>
          <w:tab w:val="clear" w:pos="720"/>
          <w:tab w:val="right" w:pos="0"/>
          <w:tab w:val="num" w:pos="66"/>
        </w:tabs>
        <w:ind w:left="1146"/>
        <w:jc w:val="both"/>
        <w:rPr>
          <w:bCs/>
          <w:sz w:val="21"/>
          <w:szCs w:val="21"/>
        </w:rPr>
      </w:pPr>
      <w:r>
        <w:rPr>
          <w:bCs/>
          <w:sz w:val="21"/>
          <w:szCs w:val="21"/>
        </w:rPr>
        <w:t xml:space="preserve">Innovative procedure for calculating the expansion factors for </w:t>
      </w:r>
      <w:r w:rsidR="007475CD">
        <w:rPr>
          <w:bCs/>
          <w:sz w:val="21"/>
          <w:szCs w:val="21"/>
        </w:rPr>
        <w:t xml:space="preserve">sample interviewed </w:t>
      </w:r>
      <w:r>
        <w:rPr>
          <w:bCs/>
          <w:sz w:val="21"/>
          <w:szCs w:val="21"/>
        </w:rPr>
        <w:t xml:space="preserve">traffic </w:t>
      </w:r>
      <w:r w:rsidR="007475CD">
        <w:rPr>
          <w:bCs/>
          <w:sz w:val="21"/>
          <w:szCs w:val="21"/>
        </w:rPr>
        <w:t>that automatically create missing data (without</w:t>
      </w:r>
      <w:r>
        <w:rPr>
          <w:bCs/>
          <w:sz w:val="21"/>
          <w:szCs w:val="21"/>
        </w:rPr>
        <w:t xml:space="preserve"> peak hour shift</w:t>
      </w:r>
      <w:r w:rsidR="007475CD">
        <w:rPr>
          <w:bCs/>
          <w:sz w:val="21"/>
          <w:szCs w:val="21"/>
        </w:rPr>
        <w:t>)</w:t>
      </w:r>
    </w:p>
    <w:p w14:paraId="7CC86FE3" w14:textId="77777777" w:rsidR="003E761F" w:rsidRDefault="006067C9" w:rsidP="00BA0386">
      <w:pPr>
        <w:tabs>
          <w:tab w:val="right" w:pos="0"/>
        </w:tabs>
        <w:ind w:left="1146"/>
        <w:jc w:val="both"/>
        <w:rPr>
          <w:bCs/>
          <w:sz w:val="21"/>
          <w:szCs w:val="21"/>
        </w:rPr>
      </w:pPr>
      <w:r>
        <w:rPr>
          <w:bCs/>
          <w:sz w:val="21"/>
          <w:szCs w:val="21"/>
        </w:rPr>
        <w:t>A</w:t>
      </w:r>
      <w:r w:rsidR="003E761F">
        <w:rPr>
          <w:bCs/>
          <w:sz w:val="21"/>
          <w:szCs w:val="21"/>
        </w:rPr>
        <w:t xml:space="preserve"> computer program </w:t>
      </w:r>
      <w:r>
        <w:rPr>
          <w:bCs/>
          <w:sz w:val="21"/>
          <w:szCs w:val="21"/>
        </w:rPr>
        <w:t xml:space="preserve">was developed </w:t>
      </w:r>
      <w:r w:rsidR="003E761F">
        <w:rPr>
          <w:bCs/>
          <w:sz w:val="21"/>
          <w:szCs w:val="21"/>
        </w:rPr>
        <w:t>to automate the task</w:t>
      </w:r>
    </w:p>
    <w:p w14:paraId="30794E3A" w14:textId="77777777" w:rsidR="006067C9" w:rsidRDefault="003E761F" w:rsidP="00BA0386">
      <w:pPr>
        <w:numPr>
          <w:ilvl w:val="0"/>
          <w:numId w:val="16"/>
        </w:numPr>
        <w:tabs>
          <w:tab w:val="clear" w:pos="720"/>
          <w:tab w:val="right" w:pos="0"/>
          <w:tab w:val="num" w:pos="66"/>
        </w:tabs>
        <w:ind w:left="1146"/>
        <w:jc w:val="both"/>
        <w:rPr>
          <w:bCs/>
          <w:sz w:val="21"/>
          <w:szCs w:val="21"/>
        </w:rPr>
      </w:pPr>
      <w:r>
        <w:rPr>
          <w:bCs/>
          <w:sz w:val="21"/>
          <w:szCs w:val="21"/>
        </w:rPr>
        <w:t>Innovative procedure to identify the roadside interview stations to calculate non-duplicate traffic flow between each origin-destination pair</w:t>
      </w:r>
    </w:p>
    <w:p w14:paraId="38BADD2A" w14:textId="77777777" w:rsidR="003E761F" w:rsidRDefault="006067C9" w:rsidP="00BA0386">
      <w:pPr>
        <w:tabs>
          <w:tab w:val="right" w:pos="0"/>
        </w:tabs>
        <w:ind w:left="1146"/>
        <w:jc w:val="both"/>
        <w:rPr>
          <w:bCs/>
          <w:sz w:val="21"/>
          <w:szCs w:val="21"/>
        </w:rPr>
      </w:pPr>
      <w:r>
        <w:rPr>
          <w:bCs/>
          <w:sz w:val="21"/>
          <w:szCs w:val="21"/>
        </w:rPr>
        <w:t xml:space="preserve">A </w:t>
      </w:r>
      <w:r w:rsidR="003E761F">
        <w:rPr>
          <w:bCs/>
          <w:sz w:val="21"/>
          <w:szCs w:val="21"/>
        </w:rPr>
        <w:t xml:space="preserve">computer program </w:t>
      </w:r>
      <w:r>
        <w:rPr>
          <w:bCs/>
          <w:sz w:val="21"/>
          <w:szCs w:val="21"/>
        </w:rPr>
        <w:t xml:space="preserve">was developed </w:t>
      </w:r>
      <w:r w:rsidR="003E761F">
        <w:rPr>
          <w:bCs/>
          <w:sz w:val="21"/>
          <w:szCs w:val="21"/>
        </w:rPr>
        <w:t>to accomplish it graphically</w:t>
      </w:r>
    </w:p>
    <w:p w14:paraId="73C362C8" w14:textId="77777777" w:rsidR="00C676D3" w:rsidRDefault="00C676D3" w:rsidP="00BA0386">
      <w:pPr>
        <w:numPr>
          <w:ilvl w:val="0"/>
          <w:numId w:val="16"/>
        </w:numPr>
        <w:tabs>
          <w:tab w:val="clear" w:pos="720"/>
          <w:tab w:val="right" w:pos="0"/>
          <w:tab w:val="num" w:pos="66"/>
        </w:tabs>
        <w:ind w:left="1146"/>
        <w:jc w:val="both"/>
        <w:rPr>
          <w:bCs/>
          <w:sz w:val="21"/>
          <w:szCs w:val="21"/>
        </w:rPr>
      </w:pPr>
      <w:r>
        <w:rPr>
          <w:bCs/>
          <w:sz w:val="21"/>
          <w:szCs w:val="21"/>
        </w:rPr>
        <w:t xml:space="preserve">Innovative logic for combination of </w:t>
      </w:r>
      <w:proofErr w:type="gramStart"/>
      <w:r>
        <w:rPr>
          <w:bCs/>
          <w:sz w:val="21"/>
          <w:szCs w:val="21"/>
        </w:rPr>
        <w:t>road side</w:t>
      </w:r>
      <w:proofErr w:type="gramEnd"/>
      <w:r>
        <w:rPr>
          <w:bCs/>
          <w:sz w:val="21"/>
          <w:szCs w:val="21"/>
        </w:rPr>
        <w:t xml:space="preserve"> interview and household survey matrices to generate complete OD matrices</w:t>
      </w:r>
    </w:p>
    <w:p w14:paraId="29B17A49" w14:textId="77777777" w:rsidR="00C676D3" w:rsidRDefault="00C676D3" w:rsidP="00BA0386">
      <w:pPr>
        <w:tabs>
          <w:tab w:val="right" w:pos="0"/>
        </w:tabs>
        <w:ind w:left="1146"/>
        <w:jc w:val="both"/>
        <w:rPr>
          <w:bCs/>
          <w:sz w:val="21"/>
          <w:szCs w:val="21"/>
        </w:rPr>
      </w:pPr>
      <w:r>
        <w:rPr>
          <w:bCs/>
          <w:sz w:val="21"/>
          <w:szCs w:val="21"/>
        </w:rPr>
        <w:t>A computer program was developed to implement the logic</w:t>
      </w:r>
    </w:p>
    <w:p w14:paraId="18ACFE17" w14:textId="77777777" w:rsidR="00C676D3" w:rsidRPr="00C676D3" w:rsidRDefault="00C676D3" w:rsidP="00BA0386">
      <w:pPr>
        <w:numPr>
          <w:ilvl w:val="0"/>
          <w:numId w:val="16"/>
        </w:numPr>
        <w:tabs>
          <w:tab w:val="clear" w:pos="720"/>
          <w:tab w:val="right" w:pos="0"/>
          <w:tab w:val="num" w:pos="66"/>
        </w:tabs>
        <w:ind w:left="1146"/>
        <w:jc w:val="both"/>
        <w:rPr>
          <w:bCs/>
          <w:sz w:val="21"/>
          <w:szCs w:val="21"/>
        </w:rPr>
      </w:pPr>
      <w:r>
        <w:rPr>
          <w:bCs/>
          <w:sz w:val="21"/>
          <w:szCs w:val="21"/>
        </w:rPr>
        <w:t>A series of c</w:t>
      </w:r>
      <w:r w:rsidRPr="00C676D3">
        <w:rPr>
          <w:bCs/>
          <w:sz w:val="21"/>
          <w:szCs w:val="21"/>
        </w:rPr>
        <w:t>omputer program</w:t>
      </w:r>
      <w:r>
        <w:rPr>
          <w:bCs/>
          <w:sz w:val="21"/>
          <w:szCs w:val="21"/>
        </w:rPr>
        <w:t>s</w:t>
      </w:r>
      <w:r w:rsidRPr="00C676D3">
        <w:rPr>
          <w:bCs/>
          <w:sz w:val="21"/>
          <w:szCs w:val="21"/>
        </w:rPr>
        <w:t xml:space="preserve"> to</w:t>
      </w:r>
      <w:r>
        <w:rPr>
          <w:bCs/>
          <w:sz w:val="21"/>
          <w:szCs w:val="21"/>
        </w:rPr>
        <w:t xml:space="preserve"> identify and correct errors in HH survey data.</w:t>
      </w:r>
    </w:p>
    <w:p w14:paraId="3F9C7B57" w14:textId="77777777" w:rsidR="003E761F" w:rsidRDefault="003E761F" w:rsidP="00BA0386">
      <w:pPr>
        <w:numPr>
          <w:ilvl w:val="0"/>
          <w:numId w:val="16"/>
        </w:numPr>
        <w:tabs>
          <w:tab w:val="clear" w:pos="720"/>
          <w:tab w:val="right" w:pos="0"/>
          <w:tab w:val="num" w:pos="66"/>
        </w:tabs>
        <w:ind w:left="1146"/>
        <w:jc w:val="both"/>
        <w:rPr>
          <w:bCs/>
          <w:sz w:val="21"/>
          <w:szCs w:val="21"/>
        </w:rPr>
      </w:pPr>
      <w:r>
        <w:rPr>
          <w:bCs/>
          <w:sz w:val="21"/>
          <w:szCs w:val="21"/>
        </w:rPr>
        <w:t>Computer program to check the consistency between the household socio data and person trip data to identify errors and help trip ends identification</w:t>
      </w:r>
    </w:p>
    <w:p w14:paraId="7134A147" w14:textId="77777777" w:rsidR="003E761F" w:rsidRDefault="003E761F" w:rsidP="00BA0386">
      <w:pPr>
        <w:numPr>
          <w:ilvl w:val="0"/>
          <w:numId w:val="16"/>
        </w:numPr>
        <w:tabs>
          <w:tab w:val="clear" w:pos="720"/>
          <w:tab w:val="right" w:pos="0"/>
          <w:tab w:val="num" w:pos="66"/>
        </w:tabs>
        <w:ind w:left="1146"/>
        <w:jc w:val="both"/>
        <w:rPr>
          <w:bCs/>
          <w:sz w:val="21"/>
          <w:szCs w:val="21"/>
        </w:rPr>
      </w:pPr>
      <w:r>
        <w:rPr>
          <w:bCs/>
          <w:sz w:val="21"/>
          <w:szCs w:val="21"/>
        </w:rPr>
        <w:t>Computer program to calculate destination choice model for any number of parameters</w:t>
      </w:r>
    </w:p>
    <w:p w14:paraId="0B1C177C" w14:textId="77777777" w:rsidR="003E761F" w:rsidRDefault="003E761F" w:rsidP="00BA0386">
      <w:pPr>
        <w:numPr>
          <w:ilvl w:val="0"/>
          <w:numId w:val="16"/>
        </w:numPr>
        <w:tabs>
          <w:tab w:val="clear" w:pos="720"/>
          <w:tab w:val="right" w:pos="0"/>
          <w:tab w:val="num" w:pos="66"/>
        </w:tabs>
        <w:ind w:left="1146"/>
        <w:jc w:val="both"/>
        <w:rPr>
          <w:bCs/>
          <w:sz w:val="21"/>
          <w:szCs w:val="21"/>
        </w:rPr>
      </w:pPr>
      <w:r>
        <w:rPr>
          <w:bCs/>
          <w:sz w:val="21"/>
          <w:szCs w:val="21"/>
        </w:rPr>
        <w:t>Computer program for data preparation for activity-chain based modeling</w:t>
      </w:r>
    </w:p>
    <w:p w14:paraId="4FBD98BB" w14:textId="77777777" w:rsidR="003E761F" w:rsidRDefault="003E761F" w:rsidP="00BA0386">
      <w:pPr>
        <w:numPr>
          <w:ilvl w:val="0"/>
          <w:numId w:val="16"/>
        </w:numPr>
        <w:tabs>
          <w:tab w:val="clear" w:pos="720"/>
          <w:tab w:val="right" w:pos="0"/>
          <w:tab w:val="num" w:pos="66"/>
        </w:tabs>
        <w:ind w:left="1146"/>
        <w:jc w:val="both"/>
        <w:rPr>
          <w:bCs/>
          <w:sz w:val="21"/>
          <w:szCs w:val="21"/>
        </w:rPr>
      </w:pPr>
      <w:r>
        <w:rPr>
          <w:bCs/>
          <w:sz w:val="21"/>
          <w:szCs w:val="21"/>
        </w:rPr>
        <w:t xml:space="preserve">Computer program to graphically analyze the </w:t>
      </w:r>
      <w:proofErr w:type="gramStart"/>
      <w:r>
        <w:rPr>
          <w:bCs/>
          <w:sz w:val="21"/>
          <w:szCs w:val="21"/>
        </w:rPr>
        <w:t>amount</w:t>
      </w:r>
      <w:proofErr w:type="gramEnd"/>
      <w:r>
        <w:rPr>
          <w:bCs/>
          <w:sz w:val="21"/>
          <w:szCs w:val="21"/>
        </w:rPr>
        <w:t xml:space="preserve"> of changes in demand produced by </w:t>
      </w:r>
      <w:proofErr w:type="spellStart"/>
      <w:r>
        <w:rPr>
          <w:bCs/>
          <w:sz w:val="21"/>
          <w:szCs w:val="21"/>
        </w:rPr>
        <w:t>TFlowFuzzy</w:t>
      </w:r>
      <w:proofErr w:type="spellEnd"/>
      <w:r>
        <w:rPr>
          <w:bCs/>
          <w:sz w:val="21"/>
          <w:szCs w:val="21"/>
        </w:rPr>
        <w:t xml:space="preserve"> module of VISUM</w:t>
      </w:r>
    </w:p>
    <w:p w14:paraId="37992FFA" w14:textId="77777777" w:rsidR="003E761F" w:rsidRDefault="003E761F" w:rsidP="00BA0386">
      <w:pPr>
        <w:numPr>
          <w:ilvl w:val="0"/>
          <w:numId w:val="16"/>
        </w:numPr>
        <w:tabs>
          <w:tab w:val="clear" w:pos="720"/>
          <w:tab w:val="right" w:pos="0"/>
          <w:tab w:val="num" w:pos="66"/>
        </w:tabs>
        <w:ind w:left="1146"/>
        <w:rPr>
          <w:bCs/>
          <w:sz w:val="21"/>
          <w:szCs w:val="21"/>
        </w:rPr>
      </w:pPr>
      <w:r>
        <w:rPr>
          <w:bCs/>
          <w:sz w:val="21"/>
          <w:szCs w:val="21"/>
        </w:rPr>
        <w:t xml:space="preserve">Computer program to calibrate the model by graphical comparison of user route choice and model route choice </w:t>
      </w:r>
      <w:r w:rsidR="00E93F39">
        <w:rPr>
          <w:bCs/>
          <w:sz w:val="21"/>
          <w:szCs w:val="21"/>
        </w:rPr>
        <w:br/>
      </w:r>
    </w:p>
    <w:p w14:paraId="0AD24ED5" w14:textId="77777777" w:rsidR="003E761F" w:rsidRDefault="003E761F" w:rsidP="00BA0386">
      <w:pPr>
        <w:tabs>
          <w:tab w:val="right" w:pos="0"/>
        </w:tabs>
        <w:ind w:right="-7"/>
        <w:jc w:val="both"/>
        <w:rPr>
          <w:bCs/>
          <w:sz w:val="21"/>
          <w:szCs w:val="21"/>
        </w:rPr>
      </w:pPr>
      <w:r>
        <w:rPr>
          <w:rFonts w:ascii="Arial Black" w:hAnsi="Arial Black"/>
          <w:bCs/>
          <w:color w:val="000080"/>
        </w:rPr>
        <w:t>Public Transport Planning Projects</w:t>
      </w:r>
    </w:p>
    <w:p w14:paraId="41270005" w14:textId="77777777" w:rsidR="003E761F" w:rsidRDefault="003E761F" w:rsidP="00BA0386">
      <w:pPr>
        <w:tabs>
          <w:tab w:val="right" w:pos="0"/>
        </w:tabs>
        <w:ind w:right="-7"/>
        <w:jc w:val="both"/>
        <w:rPr>
          <w:bCs/>
          <w:sz w:val="21"/>
          <w:szCs w:val="21"/>
        </w:rPr>
      </w:pPr>
      <w:r>
        <w:rPr>
          <w:bCs/>
          <w:sz w:val="21"/>
          <w:szCs w:val="21"/>
        </w:rPr>
        <w:t xml:space="preserve">Proficient in employing VISUM to plan and evaluate public transport systems in a city </w:t>
      </w:r>
      <w:r w:rsidR="00005DDD">
        <w:rPr>
          <w:bCs/>
          <w:sz w:val="21"/>
          <w:szCs w:val="21"/>
        </w:rPr>
        <w:t>or group</w:t>
      </w:r>
      <w:r w:rsidR="00C676D3">
        <w:rPr>
          <w:bCs/>
          <w:sz w:val="21"/>
          <w:szCs w:val="21"/>
        </w:rPr>
        <w:t xml:space="preserve"> of cities </w:t>
      </w:r>
      <w:r>
        <w:rPr>
          <w:bCs/>
          <w:sz w:val="21"/>
          <w:szCs w:val="21"/>
        </w:rPr>
        <w:t xml:space="preserve">that involve study of public transport characteristics, </w:t>
      </w:r>
      <w:r w:rsidR="00C676D3">
        <w:rPr>
          <w:bCs/>
          <w:sz w:val="21"/>
          <w:szCs w:val="21"/>
        </w:rPr>
        <w:t xml:space="preserve">application of mode choice models, </w:t>
      </w:r>
      <w:r>
        <w:rPr>
          <w:bCs/>
          <w:sz w:val="21"/>
          <w:szCs w:val="21"/>
        </w:rPr>
        <w:t xml:space="preserve">mode choice analysis, and evaluation of the operational characteristics, ridership, revenue and costing of the systems </w:t>
      </w:r>
    </w:p>
    <w:p w14:paraId="103893F7" w14:textId="77777777" w:rsidR="00C676D3" w:rsidRDefault="00C676D3" w:rsidP="00BA0386">
      <w:pPr>
        <w:tabs>
          <w:tab w:val="right" w:pos="0"/>
        </w:tabs>
        <w:ind w:left="1506" w:right="-7"/>
        <w:jc w:val="both"/>
        <w:rPr>
          <w:bCs/>
          <w:sz w:val="21"/>
          <w:szCs w:val="21"/>
        </w:rPr>
      </w:pPr>
    </w:p>
    <w:p w14:paraId="65911D88" w14:textId="77777777" w:rsidR="004D0337" w:rsidRDefault="004D0337" w:rsidP="00BA0386">
      <w:pPr>
        <w:tabs>
          <w:tab w:val="right" w:pos="0"/>
        </w:tabs>
        <w:ind w:right="-7"/>
        <w:jc w:val="both"/>
        <w:rPr>
          <w:rFonts w:ascii="Arial Black" w:hAnsi="Arial Black"/>
          <w:bCs/>
          <w:color w:val="000080"/>
        </w:rPr>
      </w:pPr>
      <w:r>
        <w:rPr>
          <w:rFonts w:ascii="Arial Black" w:hAnsi="Arial Black"/>
          <w:bCs/>
          <w:color w:val="000080"/>
        </w:rPr>
        <w:t>Traffic Analysis Projects</w:t>
      </w:r>
    </w:p>
    <w:p w14:paraId="0B26CA18" w14:textId="77777777" w:rsidR="004D0337" w:rsidRDefault="00C676D3" w:rsidP="00BA0386">
      <w:pPr>
        <w:tabs>
          <w:tab w:val="right" w:pos="0"/>
        </w:tabs>
        <w:ind w:right="-7"/>
        <w:jc w:val="both"/>
        <w:rPr>
          <w:bCs/>
        </w:rPr>
      </w:pPr>
      <w:r>
        <w:rPr>
          <w:bCs/>
        </w:rPr>
        <w:t>Proficient in use of</w:t>
      </w:r>
      <w:r w:rsidR="004D0337">
        <w:rPr>
          <w:bCs/>
        </w:rPr>
        <w:t xml:space="preserve"> CORSIM, VISSIM and HCS to analyze tra</w:t>
      </w:r>
      <w:r>
        <w:rPr>
          <w:bCs/>
        </w:rPr>
        <w:t>ffic at junctions and corridors and evaluate proposed alternative solutions</w:t>
      </w:r>
    </w:p>
    <w:p w14:paraId="6A23AC78" w14:textId="77777777" w:rsidR="003E761F" w:rsidRDefault="003E761F" w:rsidP="00EE0337">
      <w:pPr>
        <w:ind w:left="1080" w:right="-7" w:hanging="360"/>
        <w:jc w:val="both"/>
        <w:rPr>
          <w:rFonts w:ascii="Arial Black" w:hAnsi="Arial Black"/>
          <w:b/>
          <w:color w:val="000080"/>
        </w:rPr>
      </w:pPr>
    </w:p>
    <w:p w14:paraId="759C68CF" w14:textId="77777777" w:rsidR="004D0337" w:rsidRDefault="004D0337" w:rsidP="004D0337">
      <w:pPr>
        <w:ind w:left="1080" w:right="-7"/>
        <w:jc w:val="both"/>
        <w:rPr>
          <w:rFonts w:ascii="Arial Black" w:hAnsi="Arial Black"/>
          <w:color w:val="000080"/>
          <w:sz w:val="18"/>
          <w:szCs w:val="18"/>
        </w:rPr>
      </w:pPr>
    </w:p>
    <w:p w14:paraId="0C6DB8A6" w14:textId="77777777" w:rsidR="003E761F" w:rsidRDefault="004D0337" w:rsidP="00C676D3">
      <w:pPr>
        <w:ind w:right="-7" w:firstLine="720"/>
        <w:jc w:val="both"/>
        <w:rPr>
          <w:rFonts w:ascii="Arial Black" w:hAnsi="Arial Black"/>
          <w:color w:val="000080"/>
          <w:sz w:val="28"/>
          <w:szCs w:val="28"/>
        </w:rPr>
      </w:pPr>
      <w:r w:rsidRPr="00A84527">
        <w:rPr>
          <w:rFonts w:ascii="Arial Black" w:hAnsi="Arial Black"/>
          <w:color w:val="000080"/>
          <w:sz w:val="28"/>
          <w:szCs w:val="28"/>
        </w:rPr>
        <w:t>Projects Completed</w:t>
      </w:r>
    </w:p>
    <w:p w14:paraId="68517E10" w14:textId="77777777" w:rsidR="00C30A28" w:rsidRPr="00C30A28" w:rsidRDefault="00C30A28" w:rsidP="00C30A28">
      <w:pPr>
        <w:ind w:right="-7"/>
        <w:rPr>
          <w:rFonts w:ascii="Arial Black" w:hAnsi="Arial Black"/>
          <w:bCs/>
          <w:sz w:val="16"/>
          <w:szCs w:val="16"/>
        </w:rPr>
      </w:pPr>
      <w:r>
        <w:rPr>
          <w:rFonts w:ascii="Arial Black" w:hAnsi="Arial Black"/>
          <w:color w:val="000080"/>
          <w:sz w:val="28"/>
          <w:szCs w:val="28"/>
        </w:rPr>
        <w:t xml:space="preserve">  </w:t>
      </w:r>
      <w:r>
        <w:rPr>
          <w:rFonts w:ascii="Arial Black" w:hAnsi="Arial Black"/>
          <w:color w:val="000080"/>
          <w:sz w:val="28"/>
          <w:szCs w:val="28"/>
        </w:rPr>
        <w:tab/>
        <w:t xml:space="preserve">   </w:t>
      </w:r>
      <w:bookmarkStart w:id="0" w:name="Riyadh_TIS_2024_25"/>
      <w:r w:rsidRPr="00C30A28">
        <w:rPr>
          <w:rFonts w:ascii="Arial Black" w:hAnsi="Arial Black"/>
          <w:bCs/>
          <w:sz w:val="16"/>
          <w:szCs w:val="16"/>
        </w:rPr>
        <w:t xml:space="preserve">TRAFFIC DIVERSION &amp; IMPACT STUDIES </w:t>
      </w:r>
      <w:r>
        <w:rPr>
          <w:rFonts w:ascii="Arial Black" w:hAnsi="Arial Black"/>
          <w:bCs/>
          <w:sz w:val="16"/>
          <w:szCs w:val="16"/>
        </w:rPr>
        <w:t xml:space="preserve">                                            </w:t>
      </w:r>
      <w:r w:rsidR="00C60D2E">
        <w:rPr>
          <w:rFonts w:ascii="Arial Black" w:hAnsi="Arial Black"/>
          <w:bCs/>
          <w:sz w:val="16"/>
          <w:szCs w:val="16"/>
        </w:rPr>
        <w:t xml:space="preserve">            </w:t>
      </w:r>
      <w:r w:rsidRPr="00C30A28">
        <w:rPr>
          <w:rFonts w:ascii="Arial Black" w:hAnsi="Arial Black"/>
          <w:bCs/>
          <w:sz w:val="16"/>
          <w:szCs w:val="16"/>
        </w:rPr>
        <w:t>2024–2025</w:t>
      </w:r>
      <w:bookmarkEnd w:id="0"/>
    </w:p>
    <w:p w14:paraId="195E09C6" w14:textId="77777777" w:rsidR="00C30A28" w:rsidRPr="00C30A28" w:rsidRDefault="00C30A28" w:rsidP="00C30A28">
      <w:pPr>
        <w:pStyle w:val="ListBullet"/>
        <w:tabs>
          <w:tab w:val="num" w:pos="1080"/>
        </w:tabs>
        <w:ind w:left="1080" w:hanging="360"/>
        <w:rPr>
          <w:rFonts w:ascii="Times New Roman" w:hAnsi="Times New Roman" w:cs="Times New Roman"/>
          <w:bCs/>
          <w:sz w:val="20"/>
          <w:szCs w:val="20"/>
          <w:lang w:eastAsia="ar-SA"/>
        </w:rPr>
      </w:pPr>
      <w:r w:rsidRPr="00C30A28">
        <w:rPr>
          <w:rFonts w:ascii="Times New Roman" w:hAnsi="Times New Roman" w:cs="Times New Roman"/>
          <w:bCs/>
          <w:sz w:val="20"/>
          <w:szCs w:val="20"/>
          <w:lang w:eastAsia="ar-SA"/>
        </w:rPr>
        <w:t>King Salman Road &amp; Turki Prince Road Diversion Analysis, Riyadh</w:t>
      </w:r>
    </w:p>
    <w:p w14:paraId="47A9C23A" w14:textId="77777777" w:rsidR="00C30A28" w:rsidRPr="00C30A28" w:rsidRDefault="00C30A28" w:rsidP="00C30A28">
      <w:pPr>
        <w:pStyle w:val="ListBullet2"/>
        <w:numPr>
          <w:ilvl w:val="0"/>
          <w:numId w:val="37"/>
        </w:numPr>
        <w:ind w:left="1440"/>
        <w:rPr>
          <w:rFonts w:ascii="Times New Roman" w:hAnsi="Times New Roman" w:cs="Times New Roman"/>
          <w:bCs/>
          <w:sz w:val="20"/>
          <w:szCs w:val="20"/>
          <w:lang w:eastAsia="ar-SA"/>
        </w:rPr>
      </w:pPr>
      <w:r w:rsidRPr="00C30A28">
        <w:rPr>
          <w:rFonts w:ascii="Times New Roman" w:hAnsi="Times New Roman" w:cs="Times New Roman"/>
          <w:bCs/>
          <w:sz w:val="20"/>
          <w:szCs w:val="20"/>
          <w:lang w:eastAsia="ar-SA"/>
        </w:rPr>
        <w:t>Built VISSIM diversion scenarios incorporating future growth and trip reduction for app‑assisted rerouting (research‑based).</w:t>
      </w:r>
    </w:p>
    <w:p w14:paraId="568D07FB" w14:textId="77777777" w:rsidR="00C30A28" w:rsidRPr="00C30A28" w:rsidRDefault="00EF0DF8" w:rsidP="00EF0DF8">
      <w:pPr>
        <w:pStyle w:val="ListBullet2"/>
        <w:numPr>
          <w:ilvl w:val="0"/>
          <w:numId w:val="37"/>
        </w:numPr>
        <w:ind w:left="1440"/>
        <w:rPr>
          <w:rFonts w:ascii="Times New Roman" w:hAnsi="Times New Roman" w:cs="Times New Roman"/>
          <w:bCs/>
          <w:sz w:val="20"/>
          <w:szCs w:val="20"/>
          <w:lang w:eastAsia="ar-SA"/>
        </w:rPr>
      </w:pPr>
      <w:r w:rsidRPr="00EF0DF8">
        <w:rPr>
          <w:rFonts w:ascii="Times New Roman" w:hAnsi="Times New Roman" w:cs="Times New Roman"/>
          <w:bCs/>
          <w:sz w:val="20"/>
          <w:szCs w:val="20"/>
          <w:lang w:eastAsia="ar-SA"/>
        </w:rPr>
        <w:t>Designed mitigation measures and validated using simulation KPIs</w:t>
      </w:r>
      <w:r w:rsidR="00C30A28" w:rsidRPr="00C30A28">
        <w:rPr>
          <w:rFonts w:ascii="Times New Roman" w:hAnsi="Times New Roman" w:cs="Times New Roman"/>
          <w:bCs/>
          <w:sz w:val="20"/>
          <w:szCs w:val="20"/>
          <w:lang w:eastAsia="ar-SA"/>
        </w:rPr>
        <w:t>.</w:t>
      </w:r>
    </w:p>
    <w:p w14:paraId="7B780B03" w14:textId="77777777" w:rsidR="00C30A28" w:rsidRPr="00C30A28" w:rsidRDefault="00C30A28" w:rsidP="00C30A28">
      <w:pPr>
        <w:pStyle w:val="ListBullet"/>
        <w:tabs>
          <w:tab w:val="num" w:pos="1080"/>
        </w:tabs>
        <w:ind w:left="1080" w:hanging="360"/>
        <w:rPr>
          <w:rFonts w:ascii="Times New Roman" w:hAnsi="Times New Roman" w:cs="Times New Roman"/>
          <w:bCs/>
          <w:sz w:val="20"/>
          <w:szCs w:val="20"/>
          <w:lang w:eastAsia="ar-SA"/>
        </w:rPr>
      </w:pPr>
      <w:r w:rsidRPr="00C30A28">
        <w:rPr>
          <w:rFonts w:ascii="Times New Roman" w:hAnsi="Times New Roman" w:cs="Times New Roman"/>
          <w:bCs/>
          <w:sz w:val="20"/>
          <w:szCs w:val="20"/>
          <w:lang w:eastAsia="ar-SA"/>
        </w:rPr>
        <w:t>Traffic Impact Studies</w:t>
      </w:r>
    </w:p>
    <w:p w14:paraId="474B6255" w14:textId="77777777" w:rsidR="00C30A28" w:rsidRPr="00C30A28" w:rsidRDefault="00C30A28" w:rsidP="00C30A28">
      <w:pPr>
        <w:pStyle w:val="ListBullet2"/>
        <w:numPr>
          <w:ilvl w:val="0"/>
          <w:numId w:val="38"/>
        </w:numPr>
        <w:ind w:left="1440"/>
        <w:rPr>
          <w:rFonts w:ascii="Times New Roman" w:hAnsi="Times New Roman" w:cs="Times New Roman"/>
          <w:bCs/>
          <w:sz w:val="20"/>
          <w:szCs w:val="20"/>
          <w:lang w:eastAsia="ar-SA"/>
        </w:rPr>
      </w:pPr>
      <w:r w:rsidRPr="00C30A28">
        <w:rPr>
          <w:rFonts w:ascii="Times New Roman" w:hAnsi="Times New Roman" w:cs="Times New Roman"/>
          <w:bCs/>
          <w:sz w:val="20"/>
          <w:szCs w:val="20"/>
          <w:lang w:eastAsia="ar-SA"/>
        </w:rPr>
        <w:lastRenderedPageBreak/>
        <w:t>Completed TIS for Nawat Project and Al Falah Project (Riyadh) and a TIS in Al Ahsa.</w:t>
      </w:r>
    </w:p>
    <w:p w14:paraId="3208349E" w14:textId="77777777" w:rsidR="00C30A28" w:rsidRPr="00C30A28" w:rsidRDefault="00C30A28" w:rsidP="00C30A28">
      <w:pPr>
        <w:pStyle w:val="ListBullet2"/>
        <w:numPr>
          <w:ilvl w:val="0"/>
          <w:numId w:val="38"/>
        </w:numPr>
        <w:ind w:left="1440"/>
        <w:rPr>
          <w:rFonts w:ascii="Times New Roman" w:hAnsi="Times New Roman" w:cs="Times New Roman"/>
          <w:bCs/>
          <w:sz w:val="20"/>
          <w:szCs w:val="20"/>
          <w:lang w:eastAsia="ar-SA"/>
        </w:rPr>
      </w:pPr>
      <w:r w:rsidRPr="00C30A28">
        <w:rPr>
          <w:rFonts w:ascii="Times New Roman" w:hAnsi="Times New Roman" w:cs="Times New Roman"/>
          <w:bCs/>
          <w:sz w:val="20"/>
          <w:szCs w:val="20"/>
          <w:lang w:eastAsia="ar-SA"/>
        </w:rPr>
        <w:t>Integrated Riyadh tour‑based VISUM models with micro‑simulation for corridor and junction performance evaluation.</w:t>
      </w:r>
    </w:p>
    <w:p w14:paraId="7FD74DC9" w14:textId="77777777" w:rsidR="00C30A28" w:rsidRDefault="00C30A28" w:rsidP="00C676D3">
      <w:pPr>
        <w:ind w:right="-7" w:firstLine="720"/>
        <w:jc w:val="both"/>
        <w:rPr>
          <w:rFonts w:ascii="Arial Black" w:hAnsi="Arial Black"/>
          <w:b/>
          <w:color w:val="000080"/>
        </w:rPr>
      </w:pPr>
    </w:p>
    <w:p w14:paraId="6219EACA" w14:textId="77777777" w:rsidR="00F3672B" w:rsidRDefault="00F3672B" w:rsidP="00C676D3">
      <w:pPr>
        <w:ind w:right="-7" w:firstLine="720"/>
        <w:jc w:val="both"/>
        <w:rPr>
          <w:rFonts w:ascii="Arial Black" w:hAnsi="Arial Black"/>
          <w:b/>
          <w:color w:val="000080"/>
        </w:rPr>
      </w:pPr>
    </w:p>
    <w:p w14:paraId="206882E1" w14:textId="77777777" w:rsidR="00F3672B" w:rsidRDefault="00F3672B" w:rsidP="00C676D3">
      <w:pPr>
        <w:ind w:right="-7" w:firstLine="720"/>
        <w:jc w:val="both"/>
        <w:rPr>
          <w:rFonts w:ascii="Arial Black" w:hAnsi="Arial Black"/>
          <w:b/>
          <w:color w:val="000080"/>
        </w:rPr>
      </w:pPr>
    </w:p>
    <w:p w14:paraId="7890ECFE" w14:textId="77777777" w:rsidR="00F3672B" w:rsidRPr="00C676D3" w:rsidRDefault="00F3672B" w:rsidP="00C676D3">
      <w:pPr>
        <w:ind w:right="-7" w:firstLine="720"/>
        <w:jc w:val="both"/>
        <w:rPr>
          <w:rFonts w:ascii="Arial Black" w:hAnsi="Arial Black"/>
          <w:b/>
          <w:color w:val="000080"/>
        </w:rPr>
      </w:pPr>
    </w:p>
    <w:p w14:paraId="01D027A9" w14:textId="77777777" w:rsidR="002A00D8" w:rsidRPr="002A00D8" w:rsidRDefault="002A00D8" w:rsidP="002A00D8">
      <w:pPr>
        <w:ind w:left="1080" w:right="-7"/>
        <w:jc w:val="both"/>
        <w:rPr>
          <w:rFonts w:ascii="Arial Black" w:hAnsi="Arial Black"/>
          <w:bCs/>
          <w:sz w:val="16"/>
          <w:szCs w:val="16"/>
        </w:rPr>
      </w:pPr>
      <w:r w:rsidRPr="002A00D8">
        <w:rPr>
          <w:rFonts w:ascii="Arial Black" w:hAnsi="Arial Black"/>
          <w:bCs/>
          <w:sz w:val="16"/>
          <w:szCs w:val="16"/>
        </w:rPr>
        <w:t>IMPROVEMENT OF CURBSIDE TRAFFIC OPERATIONS AT KING KHALID</w:t>
      </w:r>
    </w:p>
    <w:p w14:paraId="298E39D0" w14:textId="77777777" w:rsidR="002A00D8" w:rsidRPr="002A00D8" w:rsidRDefault="002A00D8" w:rsidP="002A00D8">
      <w:pPr>
        <w:ind w:left="1080" w:right="-7"/>
        <w:jc w:val="both"/>
        <w:rPr>
          <w:rFonts w:ascii="Arial Black" w:hAnsi="Arial Black"/>
          <w:bCs/>
          <w:sz w:val="16"/>
          <w:szCs w:val="16"/>
          <w:lang w:val="en-GB"/>
        </w:rPr>
      </w:pPr>
      <w:bookmarkStart w:id="1" w:name="KKIA"/>
      <w:r w:rsidRPr="002A00D8">
        <w:rPr>
          <w:rFonts w:ascii="Arial Black" w:hAnsi="Arial Black"/>
          <w:bCs/>
          <w:sz w:val="16"/>
          <w:szCs w:val="16"/>
          <w:lang w:val="en-GB"/>
        </w:rPr>
        <w:t xml:space="preserve">INTERNATIONAL AIRPORT (KKIA) TERMINALS, RIYADH </w:t>
      </w:r>
      <w:r w:rsidR="001E7A0D">
        <w:rPr>
          <w:rFonts w:ascii="Arial Black" w:hAnsi="Arial Black"/>
          <w:bCs/>
          <w:sz w:val="16"/>
          <w:szCs w:val="16"/>
          <w:lang w:val="en-GB"/>
        </w:rPr>
        <w:t xml:space="preserve">                                 </w:t>
      </w:r>
      <w:r w:rsidRPr="002A00D8">
        <w:rPr>
          <w:rFonts w:ascii="Arial Black" w:hAnsi="Arial Black"/>
          <w:bCs/>
          <w:sz w:val="16"/>
          <w:szCs w:val="16"/>
          <w:lang w:val="en-GB"/>
        </w:rPr>
        <w:t>2023-2024</w:t>
      </w:r>
    </w:p>
    <w:bookmarkEnd w:id="1"/>
    <w:p w14:paraId="504CBBFA" w14:textId="77777777" w:rsidR="002A00D8" w:rsidRDefault="002A00D8" w:rsidP="002A00D8">
      <w:pPr>
        <w:ind w:left="1080" w:right="-7"/>
        <w:jc w:val="both"/>
        <w:rPr>
          <w:bCs/>
        </w:rPr>
      </w:pPr>
    </w:p>
    <w:p w14:paraId="2AD44761" w14:textId="77777777" w:rsidR="002A00D8" w:rsidRPr="002A00D8" w:rsidRDefault="002A00D8" w:rsidP="002A00D8">
      <w:pPr>
        <w:ind w:left="1080" w:right="-7"/>
        <w:jc w:val="both"/>
        <w:rPr>
          <w:bCs/>
        </w:rPr>
      </w:pPr>
      <w:r w:rsidRPr="002A00D8">
        <w:rPr>
          <w:bCs/>
        </w:rPr>
        <w:t xml:space="preserve">The </w:t>
      </w:r>
      <w:proofErr w:type="gramStart"/>
      <w:r w:rsidRPr="002A00D8">
        <w:rPr>
          <w:bCs/>
        </w:rPr>
        <w:t>project objective</w:t>
      </w:r>
      <w:proofErr w:type="gramEnd"/>
      <w:r w:rsidRPr="002A00D8">
        <w:rPr>
          <w:bCs/>
        </w:rPr>
        <w:t xml:space="preserve"> is to resolve the non-compliance parking issues</w:t>
      </w:r>
      <w:proofErr w:type="gramStart"/>
      <w:r w:rsidRPr="002A00D8">
        <w:rPr>
          <w:bCs/>
        </w:rPr>
        <w:t>, reduce</w:t>
      </w:r>
      <w:proofErr w:type="gramEnd"/>
      <w:r w:rsidRPr="002A00D8">
        <w:rPr>
          <w:bCs/>
        </w:rPr>
        <w:t xml:space="preserve"> the time required</w:t>
      </w:r>
    </w:p>
    <w:p w14:paraId="2CC31ABF" w14:textId="77777777" w:rsidR="002A00D8" w:rsidRPr="002A00D8" w:rsidRDefault="002A00D8" w:rsidP="002A00D8">
      <w:pPr>
        <w:ind w:left="1080" w:right="-7"/>
        <w:jc w:val="both"/>
        <w:rPr>
          <w:bCs/>
        </w:rPr>
      </w:pPr>
      <w:r w:rsidRPr="002A00D8">
        <w:rPr>
          <w:bCs/>
        </w:rPr>
        <w:t>to pick-up, drop-off passengers, optimize the app-based &amp; taxi operation and revenue, provide</w:t>
      </w:r>
    </w:p>
    <w:p w14:paraId="53E5E84D" w14:textId="77777777" w:rsidR="002A00D8" w:rsidRPr="002A00D8" w:rsidRDefault="002A00D8" w:rsidP="002A00D8">
      <w:pPr>
        <w:ind w:left="1080" w:right="-7"/>
        <w:jc w:val="both"/>
        <w:rPr>
          <w:bCs/>
        </w:rPr>
      </w:pPr>
      <w:r w:rsidRPr="002A00D8">
        <w:rPr>
          <w:bCs/>
        </w:rPr>
        <w:t>safety, efficient, applicable design solution for vehicles &amp; pedestrians, shorten the duration of</w:t>
      </w:r>
    </w:p>
    <w:p w14:paraId="360DC6C9" w14:textId="77777777" w:rsidR="002A00D8" w:rsidRPr="002A00D8" w:rsidRDefault="002A00D8" w:rsidP="002A00D8">
      <w:pPr>
        <w:ind w:left="1080" w:right="-7"/>
        <w:jc w:val="both"/>
        <w:rPr>
          <w:bCs/>
        </w:rPr>
      </w:pPr>
      <w:r w:rsidRPr="002A00D8">
        <w:rPr>
          <w:bCs/>
        </w:rPr>
        <w:t>shuttle bus turn-around time.</w:t>
      </w:r>
    </w:p>
    <w:p w14:paraId="498FEDAD" w14:textId="77777777" w:rsidR="002A00D8" w:rsidRPr="002A00D8" w:rsidRDefault="002A00D8">
      <w:pPr>
        <w:numPr>
          <w:ilvl w:val="0"/>
          <w:numId w:val="28"/>
        </w:numPr>
        <w:ind w:right="-7"/>
        <w:jc w:val="both"/>
        <w:rPr>
          <w:bCs/>
        </w:rPr>
      </w:pPr>
      <w:r w:rsidRPr="002A00D8">
        <w:rPr>
          <w:bCs/>
        </w:rPr>
        <w:t>Developed VISUM model to obtain traffic assignment from different parts of Riyadh</w:t>
      </w:r>
      <w:r>
        <w:rPr>
          <w:bCs/>
        </w:rPr>
        <w:t xml:space="preserve"> </w:t>
      </w:r>
      <w:r w:rsidRPr="002A00D8">
        <w:rPr>
          <w:bCs/>
        </w:rPr>
        <w:t>to KKIA</w:t>
      </w:r>
    </w:p>
    <w:p w14:paraId="319DEBD4" w14:textId="77777777" w:rsidR="002A00D8" w:rsidRPr="002A00D8" w:rsidRDefault="002A00D8">
      <w:pPr>
        <w:numPr>
          <w:ilvl w:val="0"/>
          <w:numId w:val="28"/>
        </w:numPr>
        <w:ind w:right="-7"/>
        <w:jc w:val="both"/>
        <w:rPr>
          <w:bCs/>
        </w:rPr>
      </w:pPr>
      <w:r w:rsidRPr="002A00D8">
        <w:rPr>
          <w:bCs/>
        </w:rPr>
        <w:t>Developed VISSIM models to reduce pickup, drop off time with maximum capacity and provided different alternatives with perpendicular, angle, parallel and double</w:t>
      </w:r>
      <w:r>
        <w:rPr>
          <w:bCs/>
        </w:rPr>
        <w:t xml:space="preserve"> </w:t>
      </w:r>
      <w:r w:rsidRPr="002A00D8">
        <w:rPr>
          <w:bCs/>
        </w:rPr>
        <w:t>parallel parking</w:t>
      </w:r>
    </w:p>
    <w:p w14:paraId="126CDFA9" w14:textId="77777777" w:rsidR="002A00D8" w:rsidRPr="002A00D8" w:rsidRDefault="002A00D8">
      <w:pPr>
        <w:numPr>
          <w:ilvl w:val="0"/>
          <w:numId w:val="23"/>
        </w:numPr>
        <w:ind w:right="-7"/>
        <w:jc w:val="both"/>
        <w:rPr>
          <w:bCs/>
        </w:rPr>
      </w:pPr>
      <w:r w:rsidRPr="002A00D8">
        <w:rPr>
          <w:bCs/>
        </w:rPr>
        <w:t xml:space="preserve">Simulation </w:t>
      </w:r>
      <w:proofErr w:type="gramStart"/>
      <w:r w:rsidRPr="002A00D8">
        <w:rPr>
          <w:bCs/>
        </w:rPr>
        <w:t>model</w:t>
      </w:r>
      <w:proofErr w:type="gramEnd"/>
      <w:r w:rsidRPr="002A00D8">
        <w:rPr>
          <w:bCs/>
        </w:rPr>
        <w:t xml:space="preserve"> included all airport vehicles: passenger vehicles, airport taxis, general taxis, app-based taxis, shuttle buses, delivery trucks, police vehicles,</w:t>
      </w:r>
      <w:r>
        <w:rPr>
          <w:bCs/>
        </w:rPr>
        <w:t xml:space="preserve"> </w:t>
      </w:r>
      <w:r w:rsidRPr="002A00D8">
        <w:rPr>
          <w:bCs/>
        </w:rPr>
        <w:t>emergency vehicles, valet vehicles and VIP vehicles</w:t>
      </w:r>
    </w:p>
    <w:p w14:paraId="75CD2059" w14:textId="77777777" w:rsidR="002A00D8" w:rsidRPr="002A00D8" w:rsidRDefault="002A00D8" w:rsidP="002A00D8">
      <w:pPr>
        <w:numPr>
          <w:ilvl w:val="0"/>
          <w:numId w:val="29"/>
        </w:numPr>
        <w:ind w:right="-7"/>
        <w:jc w:val="both"/>
        <w:rPr>
          <w:bCs/>
        </w:rPr>
      </w:pPr>
      <w:r w:rsidRPr="002A00D8">
        <w:rPr>
          <w:bCs/>
        </w:rPr>
        <w:t>Conducted sensitivity analysis for</w:t>
      </w:r>
    </w:p>
    <w:p w14:paraId="595EDAE2" w14:textId="77777777" w:rsidR="002A00D8" w:rsidRPr="002A00D8" w:rsidRDefault="002A00D8">
      <w:pPr>
        <w:numPr>
          <w:ilvl w:val="0"/>
          <w:numId w:val="31"/>
        </w:numPr>
        <w:ind w:right="-7"/>
        <w:jc w:val="both"/>
        <w:rPr>
          <w:bCs/>
        </w:rPr>
      </w:pPr>
      <w:r w:rsidRPr="002A00D8">
        <w:rPr>
          <w:bCs/>
        </w:rPr>
        <w:t>Barrier gates to optimize number of barrier gates required against barrier gate</w:t>
      </w:r>
      <w:r>
        <w:rPr>
          <w:bCs/>
        </w:rPr>
        <w:t xml:space="preserve"> </w:t>
      </w:r>
      <w:r w:rsidRPr="002A00D8">
        <w:rPr>
          <w:bCs/>
        </w:rPr>
        <w:t>operation time with payment and without payment opti</w:t>
      </w:r>
      <w:r w:rsidR="00DB1F29">
        <w:rPr>
          <w:bCs/>
        </w:rPr>
        <w:t>o</w:t>
      </w:r>
      <w:r w:rsidRPr="002A00D8">
        <w:rPr>
          <w:bCs/>
        </w:rPr>
        <w:t>ns and storage length</w:t>
      </w:r>
    </w:p>
    <w:p w14:paraId="27000750" w14:textId="77777777" w:rsidR="002A00D8" w:rsidRPr="002A00D8" w:rsidRDefault="002A00D8">
      <w:pPr>
        <w:numPr>
          <w:ilvl w:val="0"/>
          <w:numId w:val="31"/>
        </w:numPr>
        <w:ind w:right="-7"/>
        <w:jc w:val="both"/>
        <w:rPr>
          <w:bCs/>
        </w:rPr>
      </w:pPr>
      <w:r w:rsidRPr="002A00D8">
        <w:rPr>
          <w:bCs/>
        </w:rPr>
        <w:t>Parking lots to optimize number of parking lots required against parking</w:t>
      </w:r>
      <w:r>
        <w:rPr>
          <w:bCs/>
        </w:rPr>
        <w:t xml:space="preserve"> </w:t>
      </w:r>
      <w:r w:rsidRPr="002A00D8">
        <w:rPr>
          <w:bCs/>
        </w:rPr>
        <w:t>operation time for parallel, double parallel, angle, perpendicular parking</w:t>
      </w:r>
    </w:p>
    <w:p w14:paraId="47256187" w14:textId="77777777" w:rsidR="002A00D8" w:rsidRPr="002A00D8" w:rsidRDefault="002A00D8" w:rsidP="002A00D8">
      <w:pPr>
        <w:ind w:left="1080" w:right="-7"/>
        <w:jc w:val="both"/>
        <w:rPr>
          <w:bCs/>
        </w:rPr>
      </w:pPr>
    </w:p>
    <w:p w14:paraId="001B4D3E" w14:textId="0604253E" w:rsidR="002A00D8" w:rsidRPr="002A00D8" w:rsidRDefault="002A00D8" w:rsidP="002A00D8">
      <w:pPr>
        <w:ind w:left="1080" w:right="-7"/>
        <w:jc w:val="both"/>
        <w:rPr>
          <w:rFonts w:ascii="Arial Black" w:hAnsi="Arial Black"/>
          <w:bCs/>
          <w:sz w:val="16"/>
          <w:szCs w:val="16"/>
          <w:lang w:val="en-GB"/>
        </w:rPr>
      </w:pPr>
      <w:bookmarkStart w:id="2" w:name="KSA_Transport_Policy"/>
      <w:r w:rsidRPr="002A00D8">
        <w:rPr>
          <w:rFonts w:ascii="Arial Black" w:hAnsi="Arial Black"/>
          <w:bCs/>
          <w:sz w:val="16"/>
          <w:szCs w:val="16"/>
          <w:lang w:val="en-GB"/>
        </w:rPr>
        <w:t>DEVELOPMENT OF LAND PASSENGER TRANSPORT POLICY FOR KSA</w:t>
      </w:r>
      <w:bookmarkEnd w:id="2"/>
      <w:r w:rsidRPr="002A00D8">
        <w:rPr>
          <w:rFonts w:ascii="Arial Black" w:hAnsi="Arial Black"/>
          <w:bCs/>
          <w:sz w:val="16"/>
          <w:szCs w:val="16"/>
          <w:lang w:val="en-GB"/>
        </w:rPr>
        <w:t xml:space="preserve"> </w:t>
      </w:r>
      <w:r w:rsidR="00956127">
        <w:rPr>
          <w:rFonts w:ascii="Arial Black" w:hAnsi="Arial Black"/>
          <w:bCs/>
          <w:sz w:val="16"/>
          <w:szCs w:val="16"/>
          <w:lang w:val="en-GB"/>
        </w:rPr>
        <w:t xml:space="preserve">           </w:t>
      </w:r>
      <w:r w:rsidRPr="002A00D8">
        <w:rPr>
          <w:rFonts w:ascii="Arial Black" w:hAnsi="Arial Black"/>
          <w:bCs/>
          <w:sz w:val="16"/>
          <w:szCs w:val="16"/>
          <w:lang w:val="en-GB"/>
        </w:rPr>
        <w:t>2023-2024</w:t>
      </w:r>
    </w:p>
    <w:p w14:paraId="326EE4CB" w14:textId="77777777" w:rsidR="002A00D8" w:rsidRPr="002A00D8" w:rsidRDefault="002A00D8" w:rsidP="002A00D8">
      <w:pPr>
        <w:ind w:left="1080" w:right="-7"/>
        <w:jc w:val="both"/>
        <w:rPr>
          <w:bCs/>
        </w:rPr>
      </w:pPr>
      <w:r w:rsidRPr="002A00D8">
        <w:rPr>
          <w:bCs/>
        </w:rPr>
        <w:t>Selected best international transport policies as benchmark for KSA land passenger transport</w:t>
      </w:r>
    </w:p>
    <w:p w14:paraId="634C0C19" w14:textId="77777777" w:rsidR="002A00D8" w:rsidRPr="002A00D8" w:rsidRDefault="002A00D8" w:rsidP="002A00D8">
      <w:pPr>
        <w:ind w:left="1080" w:right="-7"/>
        <w:jc w:val="both"/>
        <w:rPr>
          <w:bCs/>
        </w:rPr>
      </w:pPr>
      <w:r w:rsidRPr="002A00D8">
        <w:rPr>
          <w:bCs/>
        </w:rPr>
        <w:t>policy</w:t>
      </w:r>
    </w:p>
    <w:p w14:paraId="777906D3" w14:textId="77777777" w:rsidR="002A00D8" w:rsidRPr="002A00D8" w:rsidRDefault="002A00D8" w:rsidP="00152E55">
      <w:pPr>
        <w:numPr>
          <w:ilvl w:val="0"/>
          <w:numId w:val="32"/>
        </w:numPr>
        <w:ind w:right="-7"/>
        <w:jc w:val="both"/>
        <w:rPr>
          <w:bCs/>
        </w:rPr>
      </w:pPr>
      <w:r w:rsidRPr="002A00D8">
        <w:rPr>
          <w:bCs/>
        </w:rPr>
        <w:t>Identified and scored transportation, geographical, demographic, artificial</w:t>
      </w:r>
    </w:p>
    <w:p w14:paraId="7907D47F" w14:textId="77777777" w:rsidR="002A00D8" w:rsidRPr="002A00D8" w:rsidRDefault="002A00D8" w:rsidP="00D63EF3">
      <w:pPr>
        <w:ind w:left="2160" w:right="-7"/>
        <w:jc w:val="both"/>
        <w:rPr>
          <w:bCs/>
        </w:rPr>
      </w:pPr>
      <w:r w:rsidRPr="002A00D8">
        <w:rPr>
          <w:bCs/>
        </w:rPr>
        <w:t>intelligence criteria</w:t>
      </w:r>
    </w:p>
    <w:p w14:paraId="3C6FF21D" w14:textId="77777777" w:rsidR="002A00D8" w:rsidRPr="002A00D8" w:rsidRDefault="002A00D8" w:rsidP="00152E55">
      <w:pPr>
        <w:numPr>
          <w:ilvl w:val="0"/>
          <w:numId w:val="32"/>
        </w:numPr>
        <w:ind w:right="-7"/>
        <w:jc w:val="both"/>
        <w:rPr>
          <w:bCs/>
        </w:rPr>
      </w:pPr>
      <w:r w:rsidRPr="002A00D8">
        <w:rPr>
          <w:bCs/>
        </w:rPr>
        <w:t xml:space="preserve">Evaluated transportation performance of </w:t>
      </w:r>
      <w:proofErr w:type="gramStart"/>
      <w:r w:rsidRPr="002A00D8">
        <w:rPr>
          <w:bCs/>
        </w:rPr>
        <w:t>a number of</w:t>
      </w:r>
      <w:proofErr w:type="gramEnd"/>
      <w:r w:rsidRPr="002A00D8">
        <w:rPr>
          <w:bCs/>
        </w:rPr>
        <w:t xml:space="preserve"> countries</w:t>
      </w:r>
    </w:p>
    <w:p w14:paraId="2DA8249E" w14:textId="77777777" w:rsidR="002A00D8" w:rsidRPr="002A00D8" w:rsidRDefault="002A00D8" w:rsidP="00152E55">
      <w:pPr>
        <w:numPr>
          <w:ilvl w:val="0"/>
          <w:numId w:val="32"/>
        </w:numPr>
        <w:ind w:right="-7"/>
        <w:jc w:val="both"/>
        <w:rPr>
          <w:bCs/>
        </w:rPr>
      </w:pPr>
      <w:r w:rsidRPr="002A00D8">
        <w:rPr>
          <w:bCs/>
        </w:rPr>
        <w:t>Ranked countries in terms of weighted average score of performance criteria</w:t>
      </w:r>
    </w:p>
    <w:p w14:paraId="26919253" w14:textId="77777777" w:rsidR="002C3BCD" w:rsidRPr="00152E55" w:rsidRDefault="002A00D8" w:rsidP="00152E55">
      <w:pPr>
        <w:ind w:left="1080" w:right="-7"/>
        <w:jc w:val="both"/>
        <w:rPr>
          <w:bCs/>
        </w:rPr>
      </w:pPr>
      <w:r w:rsidRPr="002A00D8">
        <w:rPr>
          <w:bCs/>
        </w:rPr>
        <w:t>Participated in identification of goal, vision, objective and strategies for KSA land passenger</w:t>
      </w:r>
      <w:r w:rsidR="00152E55">
        <w:rPr>
          <w:bCs/>
        </w:rPr>
        <w:t xml:space="preserve"> </w:t>
      </w:r>
      <w:r w:rsidRPr="00152E55">
        <w:rPr>
          <w:bCs/>
        </w:rPr>
        <w:t>transport policy</w:t>
      </w:r>
    </w:p>
    <w:p w14:paraId="39A73439" w14:textId="77777777" w:rsidR="002A00D8" w:rsidRDefault="002A00D8" w:rsidP="00D0604F">
      <w:pPr>
        <w:ind w:left="1080" w:right="-7"/>
        <w:jc w:val="both"/>
        <w:rPr>
          <w:rFonts w:ascii="Arial Black" w:hAnsi="Arial Black"/>
          <w:bCs/>
          <w:sz w:val="16"/>
          <w:szCs w:val="16"/>
        </w:rPr>
      </w:pPr>
    </w:p>
    <w:p w14:paraId="5E8B3FC7" w14:textId="77777777" w:rsidR="00D0604F" w:rsidRDefault="00D0604F" w:rsidP="00D0604F">
      <w:pPr>
        <w:ind w:left="1080" w:right="-7"/>
        <w:jc w:val="both"/>
        <w:rPr>
          <w:rFonts w:ascii="Arial Black" w:hAnsi="Arial Black"/>
          <w:bCs/>
          <w:sz w:val="16"/>
          <w:szCs w:val="16"/>
        </w:rPr>
      </w:pPr>
      <w:bookmarkStart w:id="3" w:name="KSA_SPF"/>
      <w:r>
        <w:rPr>
          <w:rFonts w:ascii="Arial Black" w:hAnsi="Arial Black"/>
          <w:bCs/>
          <w:sz w:val="16"/>
          <w:szCs w:val="16"/>
        </w:rPr>
        <w:t>DEVELOPMENT OF SAFETY PERFORMANCE FUNCTIONS FOR KSA</w:t>
      </w:r>
      <w:bookmarkEnd w:id="3"/>
      <w:r w:rsidR="00C61BB3">
        <w:rPr>
          <w:rFonts w:ascii="Arial Black" w:hAnsi="Arial Black"/>
          <w:bCs/>
          <w:sz w:val="16"/>
          <w:szCs w:val="16"/>
        </w:rPr>
        <w:t xml:space="preserve">                 2022-2023  </w:t>
      </w:r>
    </w:p>
    <w:p w14:paraId="1F1AA3AA" w14:textId="77777777" w:rsidR="00D0604F" w:rsidRDefault="00D0604F" w:rsidP="00D0604F">
      <w:pPr>
        <w:ind w:left="1080" w:right="-7"/>
        <w:jc w:val="both"/>
        <w:rPr>
          <w:rFonts w:ascii="Arial Black" w:hAnsi="Arial Black"/>
          <w:bCs/>
          <w:sz w:val="16"/>
          <w:szCs w:val="16"/>
        </w:rPr>
      </w:pPr>
    </w:p>
    <w:p w14:paraId="5C057996" w14:textId="2C955845" w:rsidR="00D0604F" w:rsidRDefault="00D0604F" w:rsidP="00D0604F">
      <w:pPr>
        <w:ind w:left="1080" w:right="-7"/>
        <w:jc w:val="both"/>
        <w:rPr>
          <w:bCs/>
        </w:rPr>
      </w:pPr>
      <w:r>
        <w:rPr>
          <w:bCs/>
        </w:rPr>
        <w:t xml:space="preserve">The project objective </w:t>
      </w:r>
      <w:r w:rsidR="004734C3">
        <w:rPr>
          <w:bCs/>
        </w:rPr>
        <w:t>wa</w:t>
      </w:r>
      <w:r>
        <w:rPr>
          <w:bCs/>
        </w:rPr>
        <w:t>s to develop safety performance function</w:t>
      </w:r>
      <w:r w:rsidR="007E44EE">
        <w:rPr>
          <w:bCs/>
        </w:rPr>
        <w:t xml:space="preserve"> prediction models (</w:t>
      </w:r>
      <w:r>
        <w:rPr>
          <w:bCs/>
        </w:rPr>
        <w:t>SPFs</w:t>
      </w:r>
      <w:r w:rsidR="007E44EE">
        <w:rPr>
          <w:bCs/>
        </w:rPr>
        <w:t>)</w:t>
      </w:r>
      <w:r>
        <w:rPr>
          <w:bCs/>
        </w:rPr>
        <w:t xml:space="preserve"> and crash modification factors </w:t>
      </w:r>
      <w:r w:rsidR="007E44EE">
        <w:rPr>
          <w:bCs/>
        </w:rPr>
        <w:t>(</w:t>
      </w:r>
      <w:r>
        <w:rPr>
          <w:bCs/>
        </w:rPr>
        <w:t>CMFs</w:t>
      </w:r>
      <w:r w:rsidR="007E44EE">
        <w:rPr>
          <w:bCs/>
        </w:rPr>
        <w:t>)</w:t>
      </w:r>
      <w:r>
        <w:rPr>
          <w:bCs/>
        </w:rPr>
        <w:t xml:space="preserve"> for rural roads and interchanges in KSA. </w:t>
      </w:r>
    </w:p>
    <w:p w14:paraId="59165E9C" w14:textId="77777777" w:rsidR="00D0604F" w:rsidRDefault="00D0604F" w:rsidP="00D0604F">
      <w:pPr>
        <w:numPr>
          <w:ilvl w:val="0"/>
          <w:numId w:val="10"/>
        </w:numPr>
        <w:ind w:right="-7" w:hanging="270"/>
        <w:jc w:val="both"/>
        <w:rPr>
          <w:bCs/>
        </w:rPr>
      </w:pPr>
      <w:r>
        <w:rPr>
          <w:bCs/>
        </w:rPr>
        <w:t xml:space="preserve">Developed SPFs </w:t>
      </w:r>
      <w:r w:rsidR="00582005">
        <w:rPr>
          <w:bCs/>
        </w:rPr>
        <w:t xml:space="preserve">and CMFs </w:t>
      </w:r>
      <w:r>
        <w:rPr>
          <w:bCs/>
        </w:rPr>
        <w:t xml:space="preserve">for rural roads in </w:t>
      </w:r>
      <w:r w:rsidR="00B82673">
        <w:rPr>
          <w:bCs/>
        </w:rPr>
        <w:t xml:space="preserve">5 regions of </w:t>
      </w:r>
      <w:r>
        <w:rPr>
          <w:bCs/>
        </w:rPr>
        <w:t xml:space="preserve">Makkah, Riyadh, Eastern Province, Tabuk and Aseer Region using </w:t>
      </w:r>
      <w:r w:rsidR="00FF559A">
        <w:rPr>
          <w:bCs/>
        </w:rPr>
        <w:t xml:space="preserve">negative </w:t>
      </w:r>
      <w:r>
        <w:rPr>
          <w:bCs/>
        </w:rPr>
        <w:t xml:space="preserve">binomial and </w:t>
      </w:r>
      <w:r w:rsidR="00582005">
        <w:rPr>
          <w:bCs/>
        </w:rPr>
        <w:t>P</w:t>
      </w:r>
      <w:r>
        <w:rPr>
          <w:bCs/>
        </w:rPr>
        <w:t>oisson regression</w:t>
      </w:r>
      <w:r w:rsidR="00B82673">
        <w:rPr>
          <w:bCs/>
        </w:rPr>
        <w:t xml:space="preserve"> models</w:t>
      </w:r>
      <w:r>
        <w:rPr>
          <w:bCs/>
        </w:rPr>
        <w:t xml:space="preserve"> </w:t>
      </w:r>
      <w:r w:rsidR="00B82673">
        <w:rPr>
          <w:bCs/>
        </w:rPr>
        <w:t>within statistical</w:t>
      </w:r>
      <w:r>
        <w:rPr>
          <w:bCs/>
        </w:rPr>
        <w:t xml:space="preserve"> R software</w:t>
      </w:r>
    </w:p>
    <w:p w14:paraId="4A386ED2" w14:textId="77777777" w:rsidR="00D0604F" w:rsidRDefault="00D0604F" w:rsidP="00D0604F">
      <w:pPr>
        <w:numPr>
          <w:ilvl w:val="0"/>
          <w:numId w:val="10"/>
        </w:numPr>
        <w:ind w:right="-7" w:hanging="270"/>
        <w:jc w:val="both"/>
        <w:rPr>
          <w:bCs/>
        </w:rPr>
      </w:pPr>
      <w:r>
        <w:rPr>
          <w:bCs/>
        </w:rPr>
        <w:t xml:space="preserve">Evaluated transferability of SPFs developed for 5 regions to other 8 regions of </w:t>
      </w:r>
      <w:r w:rsidR="00B82673">
        <w:rPr>
          <w:bCs/>
        </w:rPr>
        <w:t xml:space="preserve">Jazan, Al Bahah, Najran, Al Jouf, Northern Borders, </w:t>
      </w:r>
      <w:r w:rsidR="007E44EE">
        <w:rPr>
          <w:bCs/>
        </w:rPr>
        <w:t>Qassim, Hail, Madinah</w:t>
      </w:r>
    </w:p>
    <w:p w14:paraId="72005A8F" w14:textId="77777777" w:rsidR="00D0604F" w:rsidRPr="00D0604F" w:rsidRDefault="00D0604F" w:rsidP="00D0604F">
      <w:pPr>
        <w:numPr>
          <w:ilvl w:val="0"/>
          <w:numId w:val="10"/>
        </w:numPr>
        <w:ind w:right="-7" w:hanging="270"/>
        <w:jc w:val="both"/>
        <w:rPr>
          <w:bCs/>
        </w:rPr>
      </w:pPr>
      <w:r>
        <w:rPr>
          <w:bCs/>
        </w:rPr>
        <w:t>Develope</w:t>
      </w:r>
      <w:r w:rsidR="007E44EE">
        <w:rPr>
          <w:bCs/>
        </w:rPr>
        <w:t>d</w:t>
      </w:r>
      <w:r>
        <w:rPr>
          <w:bCs/>
        </w:rPr>
        <w:t xml:space="preserve"> </w:t>
      </w:r>
      <w:r w:rsidR="007E44EE" w:rsidRPr="007E44EE">
        <w:rPr>
          <w:bCs/>
        </w:rPr>
        <w:t xml:space="preserve">Saudi Arabia Road Safety Prediction (SARSP) software </w:t>
      </w:r>
      <w:r w:rsidR="007E44EE">
        <w:rPr>
          <w:bCs/>
        </w:rPr>
        <w:t xml:space="preserve">to </w:t>
      </w:r>
      <w:r>
        <w:rPr>
          <w:bCs/>
        </w:rPr>
        <w:t>automate</w:t>
      </w:r>
      <w:r w:rsidR="007E44EE" w:rsidRPr="007E44EE">
        <w:rPr>
          <w:bCs/>
        </w:rPr>
        <w:t xml:space="preserve"> the application of models in the Saudi Road Safety Manual</w:t>
      </w:r>
    </w:p>
    <w:p w14:paraId="129F0BD9" w14:textId="77777777" w:rsidR="00D0604F" w:rsidRDefault="00D0604F" w:rsidP="00D0604F">
      <w:pPr>
        <w:ind w:left="1080" w:right="-7"/>
        <w:jc w:val="both"/>
        <w:rPr>
          <w:bCs/>
        </w:rPr>
      </w:pPr>
    </w:p>
    <w:p w14:paraId="58C3F79D" w14:textId="77777777" w:rsidR="004F2236" w:rsidRDefault="00C61BB3" w:rsidP="004F2236">
      <w:pPr>
        <w:ind w:left="1080" w:right="-7"/>
        <w:rPr>
          <w:rFonts w:ascii="Arial Black" w:hAnsi="Arial Black"/>
          <w:bCs/>
          <w:sz w:val="16"/>
          <w:szCs w:val="16"/>
        </w:rPr>
      </w:pPr>
      <w:bookmarkStart w:id="4" w:name="Dammam_Model"/>
      <w:r>
        <w:rPr>
          <w:rFonts w:ascii="Arial Black" w:hAnsi="Arial Black"/>
          <w:bCs/>
          <w:sz w:val="16"/>
          <w:szCs w:val="16"/>
        </w:rPr>
        <w:t>DAMMAM TRANSPORT MODEL UPDATE</w:t>
      </w:r>
      <w:r w:rsidR="004F2236">
        <w:rPr>
          <w:rFonts w:ascii="Arial Black" w:hAnsi="Arial Black"/>
          <w:bCs/>
          <w:sz w:val="16"/>
          <w:szCs w:val="16"/>
        </w:rPr>
        <w:t xml:space="preserve"> |</w:t>
      </w:r>
      <w:r>
        <w:rPr>
          <w:rFonts w:ascii="Arial Black" w:hAnsi="Arial Black"/>
          <w:bCs/>
          <w:sz w:val="16"/>
          <w:szCs w:val="16"/>
        </w:rPr>
        <w:t xml:space="preserve"> </w:t>
      </w:r>
      <w:r w:rsidR="004F2236" w:rsidRPr="004F2236">
        <w:rPr>
          <w:rFonts w:ascii="Arial Black" w:hAnsi="Arial Black"/>
          <w:bCs/>
          <w:sz w:val="16"/>
          <w:szCs w:val="16"/>
        </w:rPr>
        <w:t>Principal Transport Modeler</w:t>
      </w:r>
      <w:bookmarkEnd w:id="4"/>
    </w:p>
    <w:p w14:paraId="7A964CE2" w14:textId="0451FF83" w:rsidR="00C61BB3" w:rsidRDefault="00C61BB3" w:rsidP="004F2236">
      <w:pPr>
        <w:ind w:left="1080" w:right="-7"/>
        <w:jc w:val="right"/>
        <w:rPr>
          <w:rFonts w:ascii="Arial Black" w:hAnsi="Arial Black"/>
          <w:bCs/>
          <w:sz w:val="16"/>
          <w:szCs w:val="16"/>
        </w:rPr>
      </w:pPr>
      <w:r>
        <w:rPr>
          <w:rFonts w:ascii="Arial Black" w:hAnsi="Arial Black"/>
          <w:bCs/>
          <w:sz w:val="16"/>
          <w:szCs w:val="16"/>
        </w:rPr>
        <w:t xml:space="preserve">                                          2019-2021</w:t>
      </w:r>
    </w:p>
    <w:p w14:paraId="73107E1F" w14:textId="77777777" w:rsidR="00C61BB3" w:rsidRDefault="00C61BB3" w:rsidP="00C61BB3">
      <w:pPr>
        <w:ind w:left="1080" w:right="-7"/>
        <w:jc w:val="both"/>
        <w:rPr>
          <w:rFonts w:ascii="Arial Black" w:hAnsi="Arial Black"/>
          <w:bCs/>
          <w:sz w:val="16"/>
          <w:szCs w:val="16"/>
        </w:rPr>
      </w:pPr>
    </w:p>
    <w:p w14:paraId="5AC36D90" w14:textId="7A863EC5" w:rsidR="00C61BB3" w:rsidRDefault="00C61BB3" w:rsidP="00C61BB3">
      <w:pPr>
        <w:ind w:left="1080" w:right="-7"/>
        <w:jc w:val="both"/>
        <w:rPr>
          <w:bCs/>
        </w:rPr>
      </w:pPr>
      <w:r>
        <w:rPr>
          <w:bCs/>
        </w:rPr>
        <w:lastRenderedPageBreak/>
        <w:t xml:space="preserve">The project objective </w:t>
      </w:r>
      <w:r w:rsidR="004734C3">
        <w:rPr>
          <w:bCs/>
        </w:rPr>
        <w:t>wa</w:t>
      </w:r>
      <w:r>
        <w:rPr>
          <w:bCs/>
        </w:rPr>
        <w:t xml:space="preserve">s to develop comprehensive tour-based transport </w:t>
      </w:r>
      <w:proofErr w:type="gramStart"/>
      <w:r>
        <w:rPr>
          <w:bCs/>
        </w:rPr>
        <w:t>model</w:t>
      </w:r>
      <w:proofErr w:type="gramEnd"/>
      <w:r>
        <w:rPr>
          <w:bCs/>
        </w:rPr>
        <w:t xml:space="preserve"> in VISUM for Eastern Province region. As principal transport modeler, involved in tasks of residents, labors, visitors and commercial vehicles tour-based model development to evaluate future transport services including public transport of the study area</w:t>
      </w:r>
    </w:p>
    <w:p w14:paraId="164F025C" w14:textId="77777777" w:rsidR="00C61BB3" w:rsidRDefault="00C61BB3" w:rsidP="00C61BB3">
      <w:pPr>
        <w:ind w:left="1080" w:right="-7"/>
        <w:jc w:val="both"/>
        <w:rPr>
          <w:bCs/>
        </w:rPr>
      </w:pPr>
    </w:p>
    <w:p w14:paraId="701A3D1D" w14:textId="77777777" w:rsidR="00C61BB3" w:rsidRDefault="00C61BB3" w:rsidP="00C61BB3">
      <w:pPr>
        <w:ind w:left="1080" w:right="-7"/>
        <w:jc w:val="both"/>
        <w:rPr>
          <w:bCs/>
        </w:rPr>
      </w:pPr>
      <w:r>
        <w:rPr>
          <w:bCs/>
        </w:rPr>
        <w:t>Innovative tasks include development of:</w:t>
      </w:r>
    </w:p>
    <w:p w14:paraId="39A77C7E" w14:textId="77777777" w:rsidR="00C61BB3" w:rsidRDefault="00C61BB3" w:rsidP="00C61BB3">
      <w:pPr>
        <w:numPr>
          <w:ilvl w:val="0"/>
          <w:numId w:val="3"/>
        </w:numPr>
        <w:ind w:right="-7" w:hanging="270"/>
        <w:jc w:val="both"/>
        <w:rPr>
          <w:bCs/>
        </w:rPr>
      </w:pPr>
      <w:r>
        <w:rPr>
          <w:bCs/>
        </w:rPr>
        <w:t xml:space="preserve">Computer program to derive nested mode choice model using multinomial logit (MNL) model available for Riyadh in absence of Dammam SP survey data. The program </w:t>
      </w:r>
      <w:proofErr w:type="gramStart"/>
      <w:r>
        <w:rPr>
          <w:bCs/>
        </w:rPr>
        <w:t>reverse</w:t>
      </w:r>
      <w:proofErr w:type="gramEnd"/>
      <w:r>
        <w:rPr>
          <w:bCs/>
        </w:rPr>
        <w:t xml:space="preserve"> calculated hypothetical data from the existing MNL model to be used further to develop nested mode choice model.</w:t>
      </w:r>
    </w:p>
    <w:p w14:paraId="695FCA75" w14:textId="77777777" w:rsidR="00C61BB3" w:rsidRDefault="00C61BB3" w:rsidP="00C61BB3">
      <w:pPr>
        <w:numPr>
          <w:ilvl w:val="0"/>
          <w:numId w:val="3"/>
        </w:numPr>
        <w:ind w:right="-7" w:hanging="270"/>
        <w:jc w:val="both"/>
        <w:rPr>
          <w:bCs/>
        </w:rPr>
      </w:pPr>
      <w:r>
        <w:rPr>
          <w:bCs/>
        </w:rPr>
        <w:t>Computer program to automate trip chain creations for activity-based modeling</w:t>
      </w:r>
    </w:p>
    <w:p w14:paraId="1AE6DECC" w14:textId="77777777" w:rsidR="00C61BB3" w:rsidRDefault="00C61BB3" w:rsidP="00C61BB3">
      <w:pPr>
        <w:numPr>
          <w:ilvl w:val="0"/>
          <w:numId w:val="3"/>
        </w:numPr>
        <w:ind w:right="-7" w:hanging="270"/>
        <w:jc w:val="both"/>
        <w:rPr>
          <w:bCs/>
        </w:rPr>
      </w:pPr>
      <w:r>
        <w:rPr>
          <w:bCs/>
        </w:rPr>
        <w:t>Computer Program to adjust mobility rates of population groups with insignificant Dammam survey data to achieve more reliable trip rates that were calculated using significant Riyadh survey data</w:t>
      </w:r>
    </w:p>
    <w:p w14:paraId="25FDE7FE" w14:textId="77777777" w:rsidR="00C61BB3" w:rsidRDefault="00C61BB3" w:rsidP="00C61BB3">
      <w:pPr>
        <w:ind w:left="1080" w:right="-7"/>
        <w:jc w:val="both"/>
        <w:rPr>
          <w:rFonts w:ascii="Arial Black" w:hAnsi="Arial Black"/>
          <w:b/>
          <w:color w:val="000080"/>
          <w:sz w:val="16"/>
          <w:szCs w:val="16"/>
        </w:rPr>
      </w:pPr>
    </w:p>
    <w:p w14:paraId="0A82FBCD" w14:textId="77777777" w:rsidR="00582005" w:rsidRDefault="00582005" w:rsidP="00582005">
      <w:pPr>
        <w:ind w:left="1080" w:right="-7"/>
        <w:jc w:val="both"/>
        <w:rPr>
          <w:rFonts w:ascii="Arial Black" w:hAnsi="Arial Black"/>
          <w:bCs/>
          <w:sz w:val="16"/>
          <w:szCs w:val="16"/>
        </w:rPr>
      </w:pPr>
      <w:r>
        <w:rPr>
          <w:rFonts w:ascii="Arial Black" w:hAnsi="Arial Black"/>
          <w:bCs/>
          <w:sz w:val="16"/>
          <w:szCs w:val="16"/>
        </w:rPr>
        <w:t>TRAFFIC IMPACT STUDIES</w:t>
      </w:r>
      <w:r w:rsidR="00C61BB3">
        <w:rPr>
          <w:rFonts w:ascii="Arial Black" w:hAnsi="Arial Black"/>
          <w:bCs/>
          <w:sz w:val="16"/>
          <w:szCs w:val="16"/>
        </w:rPr>
        <w:t xml:space="preserve">                                                                               2019-202</w:t>
      </w:r>
      <w:r w:rsidR="00152E55">
        <w:rPr>
          <w:rFonts w:ascii="Arial Black" w:hAnsi="Arial Black"/>
          <w:bCs/>
          <w:sz w:val="16"/>
          <w:szCs w:val="16"/>
        </w:rPr>
        <w:t>4</w:t>
      </w:r>
    </w:p>
    <w:p w14:paraId="5E029C72" w14:textId="77777777" w:rsidR="00582005" w:rsidRDefault="00582005" w:rsidP="00582005">
      <w:pPr>
        <w:ind w:left="1080" w:right="-7"/>
        <w:jc w:val="both"/>
        <w:rPr>
          <w:rFonts w:ascii="Arial Black" w:hAnsi="Arial Black"/>
          <w:bCs/>
          <w:sz w:val="16"/>
          <w:szCs w:val="16"/>
        </w:rPr>
      </w:pPr>
    </w:p>
    <w:p w14:paraId="2538AB5D" w14:textId="77777777" w:rsidR="00AD2318" w:rsidRPr="00AD2318" w:rsidRDefault="00AD2318" w:rsidP="00582005">
      <w:pPr>
        <w:ind w:left="1080" w:right="-7"/>
        <w:jc w:val="both"/>
        <w:rPr>
          <w:bCs/>
          <w:i/>
          <w:iCs/>
        </w:rPr>
      </w:pPr>
      <w:r w:rsidRPr="00AD2318">
        <w:rPr>
          <w:rFonts w:ascii="Arial Black" w:hAnsi="Arial Black"/>
          <w:bCs/>
          <w:i/>
          <w:iCs/>
          <w:sz w:val="16"/>
          <w:szCs w:val="16"/>
        </w:rPr>
        <w:t>RIYADH PROJECTS</w:t>
      </w:r>
    </w:p>
    <w:p w14:paraId="0A12E27C" w14:textId="77777777" w:rsidR="004066EA" w:rsidRDefault="004066EA" w:rsidP="00582005">
      <w:pPr>
        <w:ind w:left="1080" w:right="-7"/>
        <w:jc w:val="both"/>
        <w:rPr>
          <w:rFonts w:ascii="Arial Black" w:hAnsi="Arial Black"/>
          <w:bCs/>
          <w:sz w:val="16"/>
          <w:szCs w:val="16"/>
        </w:rPr>
      </w:pPr>
      <w:r>
        <w:rPr>
          <w:bCs/>
        </w:rPr>
        <w:t>Integrated existing Riyadh trip based and Dammam tour-based model</w:t>
      </w:r>
      <w:r w:rsidR="003D38BC">
        <w:rPr>
          <w:bCs/>
        </w:rPr>
        <w:t>s</w:t>
      </w:r>
      <w:r>
        <w:rPr>
          <w:bCs/>
        </w:rPr>
        <w:t xml:space="preserve"> to develop Riyadh tour-based model in VISUM to complete traffic impact studies for following projects </w:t>
      </w:r>
    </w:p>
    <w:p w14:paraId="11875E68" w14:textId="77777777" w:rsidR="004066EA" w:rsidRDefault="004066EA" w:rsidP="00582005">
      <w:pPr>
        <w:ind w:left="1080" w:right="-7"/>
        <w:jc w:val="both"/>
        <w:rPr>
          <w:rFonts w:ascii="Arial Black" w:hAnsi="Arial Black"/>
          <w:bCs/>
          <w:sz w:val="16"/>
          <w:szCs w:val="16"/>
        </w:rPr>
      </w:pPr>
    </w:p>
    <w:p w14:paraId="113D6778" w14:textId="77777777" w:rsidR="00582005" w:rsidRPr="003D38BC" w:rsidRDefault="003D38BC" w:rsidP="00582005">
      <w:pPr>
        <w:ind w:left="1080" w:right="-7"/>
        <w:jc w:val="both"/>
        <w:rPr>
          <w:rFonts w:ascii="Arial Black" w:hAnsi="Arial Black"/>
          <w:bCs/>
          <w:i/>
          <w:iCs/>
          <w:sz w:val="16"/>
          <w:szCs w:val="16"/>
        </w:rPr>
      </w:pPr>
      <w:r w:rsidRPr="003D38BC">
        <w:rPr>
          <w:i/>
          <w:iCs/>
        </w:rPr>
        <w:t xml:space="preserve">SEDRA </w:t>
      </w:r>
      <w:r w:rsidR="004066EA" w:rsidRPr="003D38BC">
        <w:rPr>
          <w:i/>
          <w:iCs/>
        </w:rPr>
        <w:t xml:space="preserve">Riyadh </w:t>
      </w:r>
      <w:r w:rsidRPr="003D38BC">
        <w:rPr>
          <w:i/>
          <w:iCs/>
        </w:rPr>
        <w:t>Township Development</w:t>
      </w:r>
    </w:p>
    <w:p w14:paraId="7BB71618" w14:textId="77777777" w:rsidR="004066EA" w:rsidRDefault="003D38BC" w:rsidP="003D38BC">
      <w:pPr>
        <w:ind w:left="1440" w:right="-7"/>
        <w:jc w:val="both"/>
      </w:pPr>
      <w:r w:rsidRPr="003D38BC">
        <w:t xml:space="preserve">Impact of </w:t>
      </w:r>
      <w:r>
        <w:t xml:space="preserve">Riyadh Township site, covering an area of about 2,500 ha on roads and junctions within the township and neighboring roads and interchanges </w:t>
      </w:r>
      <w:proofErr w:type="gramStart"/>
      <w:r>
        <w:t>was</w:t>
      </w:r>
      <w:proofErr w:type="gramEnd"/>
      <w:r>
        <w:t xml:space="preserve"> evaluated and mitigation measures were </w:t>
      </w:r>
      <w:r w:rsidR="005C0460">
        <w:t>suggested.</w:t>
      </w:r>
    </w:p>
    <w:p w14:paraId="39D79D11" w14:textId="77777777" w:rsidR="003D38BC" w:rsidRDefault="003D38BC" w:rsidP="00582005">
      <w:pPr>
        <w:ind w:left="1080" w:right="-7"/>
        <w:jc w:val="both"/>
        <w:rPr>
          <w:rFonts w:ascii="Arial Black" w:hAnsi="Arial Black"/>
          <w:bCs/>
          <w:sz w:val="16"/>
          <w:szCs w:val="16"/>
        </w:rPr>
      </w:pPr>
    </w:p>
    <w:p w14:paraId="1FB162E1" w14:textId="77777777" w:rsidR="004066EA" w:rsidRDefault="004066EA" w:rsidP="00582005">
      <w:pPr>
        <w:ind w:left="1080" w:right="-7"/>
        <w:jc w:val="both"/>
        <w:rPr>
          <w:rFonts w:ascii="Arial Black" w:hAnsi="Arial Black"/>
          <w:bCs/>
          <w:sz w:val="16"/>
          <w:szCs w:val="16"/>
        </w:rPr>
      </w:pPr>
      <w:r w:rsidRPr="003D38BC">
        <w:rPr>
          <w:i/>
          <w:iCs/>
        </w:rPr>
        <w:t>River of Light</w:t>
      </w:r>
    </w:p>
    <w:p w14:paraId="732B1313" w14:textId="77777777" w:rsidR="003D38BC" w:rsidRDefault="003D38BC" w:rsidP="003D38BC">
      <w:pPr>
        <w:ind w:left="1440" w:right="-7"/>
        <w:jc w:val="both"/>
      </w:pPr>
      <w:r w:rsidRPr="003D38BC">
        <w:t xml:space="preserve">Impact of </w:t>
      </w:r>
      <w:r>
        <w:t>River of Light</w:t>
      </w:r>
      <w:r w:rsidR="008721CB">
        <w:t xml:space="preserve"> in</w:t>
      </w:r>
      <w:r>
        <w:t xml:space="preserve"> </w:t>
      </w:r>
      <w:r w:rsidR="008721CB">
        <w:t xml:space="preserve">Wadi Namar </w:t>
      </w:r>
      <w:r>
        <w:t xml:space="preserve">on roads and junctions within </w:t>
      </w:r>
      <w:r w:rsidR="008721CB">
        <w:t xml:space="preserve">the project influence were </w:t>
      </w:r>
      <w:r>
        <w:t>evaluated and mitigation measures were suggested</w:t>
      </w:r>
      <w:r w:rsidR="008721CB">
        <w:t>. T</w:t>
      </w:r>
      <w:r w:rsidR="008721CB" w:rsidRPr="00767F6E">
        <w:t>he project influence area covers other mega projects planned in the city</w:t>
      </w:r>
      <w:r w:rsidR="008721CB">
        <w:t xml:space="preserve"> including</w:t>
      </w:r>
      <w:r w:rsidR="008721CB" w:rsidRPr="00767F6E">
        <w:t xml:space="preserve"> King Abdullah International gardens, </w:t>
      </w:r>
      <w:proofErr w:type="spellStart"/>
      <w:r w:rsidR="008721CB" w:rsidRPr="00767F6E">
        <w:t>Qiddiyah</w:t>
      </w:r>
      <w:proofErr w:type="spellEnd"/>
      <w:r w:rsidR="008721CB" w:rsidRPr="00767F6E">
        <w:t xml:space="preserve"> project, Misk city and </w:t>
      </w:r>
      <w:proofErr w:type="spellStart"/>
      <w:r w:rsidR="008721CB" w:rsidRPr="00767F6E">
        <w:t>Diriya</w:t>
      </w:r>
      <w:r w:rsidR="008721CB">
        <w:t>h</w:t>
      </w:r>
      <w:proofErr w:type="spellEnd"/>
      <w:r w:rsidR="008721CB" w:rsidRPr="00767F6E">
        <w:t xml:space="preserve"> Gate</w:t>
      </w:r>
    </w:p>
    <w:p w14:paraId="5687A8BA" w14:textId="77777777" w:rsidR="004066EA" w:rsidRDefault="004066EA" w:rsidP="00582005">
      <w:pPr>
        <w:ind w:left="1080" w:right="-7"/>
        <w:jc w:val="both"/>
        <w:rPr>
          <w:rFonts w:ascii="Arial Black" w:hAnsi="Arial Black"/>
          <w:bCs/>
          <w:sz w:val="16"/>
          <w:szCs w:val="16"/>
        </w:rPr>
      </w:pPr>
    </w:p>
    <w:p w14:paraId="2D60C5E8" w14:textId="77777777" w:rsidR="004066EA" w:rsidRPr="00AD2318" w:rsidRDefault="004066EA" w:rsidP="00582005">
      <w:pPr>
        <w:ind w:left="1080" w:right="-7"/>
        <w:jc w:val="both"/>
        <w:rPr>
          <w:i/>
          <w:iCs/>
        </w:rPr>
      </w:pPr>
      <w:proofErr w:type="spellStart"/>
      <w:r w:rsidRPr="00AD2318">
        <w:rPr>
          <w:i/>
          <w:iCs/>
        </w:rPr>
        <w:t>Irqah</w:t>
      </w:r>
      <w:proofErr w:type="spellEnd"/>
      <w:r w:rsidRPr="00AD2318">
        <w:rPr>
          <w:i/>
          <w:iCs/>
        </w:rPr>
        <w:t xml:space="preserve"> </w:t>
      </w:r>
    </w:p>
    <w:p w14:paraId="7495230E" w14:textId="77777777" w:rsidR="004066EA" w:rsidRDefault="008721CB" w:rsidP="008721CB">
      <w:pPr>
        <w:ind w:left="1440" w:right="-7"/>
        <w:jc w:val="both"/>
        <w:rPr>
          <w:rFonts w:ascii="Arial Black" w:hAnsi="Arial Black"/>
          <w:bCs/>
          <w:sz w:val="16"/>
          <w:szCs w:val="16"/>
        </w:rPr>
      </w:pPr>
      <w:r w:rsidRPr="003D38BC">
        <w:t xml:space="preserve">Impact of </w:t>
      </w:r>
      <w:proofErr w:type="spellStart"/>
      <w:r w:rsidR="00B279FC">
        <w:t>Irqah</w:t>
      </w:r>
      <w:proofErr w:type="spellEnd"/>
      <w:r w:rsidR="00B279FC">
        <w:t xml:space="preserve"> cultural center (38,000 sq m)</w:t>
      </w:r>
      <w:r>
        <w:t xml:space="preserve"> on </w:t>
      </w:r>
      <w:r w:rsidR="00B279FC">
        <w:t xml:space="preserve">adjoining </w:t>
      </w:r>
      <w:r>
        <w:t xml:space="preserve">roads and junctions were </w:t>
      </w:r>
      <w:proofErr w:type="gramStart"/>
      <w:r>
        <w:t>evaluated</w:t>
      </w:r>
      <w:proofErr w:type="gramEnd"/>
      <w:r>
        <w:t xml:space="preserve"> and mitigation measures were suggested.</w:t>
      </w:r>
    </w:p>
    <w:p w14:paraId="186EBEC2" w14:textId="77777777" w:rsidR="008721CB" w:rsidRDefault="008721CB" w:rsidP="00582005">
      <w:pPr>
        <w:ind w:left="1080" w:right="-7"/>
        <w:jc w:val="both"/>
        <w:rPr>
          <w:rFonts w:ascii="Arial Black" w:hAnsi="Arial Black"/>
          <w:bCs/>
          <w:sz w:val="16"/>
          <w:szCs w:val="16"/>
        </w:rPr>
      </w:pPr>
    </w:p>
    <w:p w14:paraId="6B98D6E4" w14:textId="77777777" w:rsidR="00B279FC" w:rsidRPr="00AD2318" w:rsidRDefault="004066EA" w:rsidP="00B279FC">
      <w:pPr>
        <w:ind w:left="1080" w:right="-7"/>
        <w:jc w:val="both"/>
        <w:rPr>
          <w:i/>
          <w:iCs/>
        </w:rPr>
      </w:pPr>
      <w:r w:rsidRPr="00AD2318">
        <w:rPr>
          <w:i/>
          <w:iCs/>
        </w:rPr>
        <w:t>Rabiah Hospital</w:t>
      </w:r>
    </w:p>
    <w:p w14:paraId="6178CE6E" w14:textId="77777777" w:rsidR="004066EA" w:rsidRPr="00B279FC" w:rsidRDefault="008721CB" w:rsidP="00AD2318">
      <w:pPr>
        <w:ind w:left="1440" w:right="-7"/>
        <w:jc w:val="both"/>
      </w:pPr>
      <w:r w:rsidRPr="003D38BC">
        <w:t xml:space="preserve">Impact of </w:t>
      </w:r>
      <w:r w:rsidR="00AD2318">
        <w:t xml:space="preserve">Rabiah hospital </w:t>
      </w:r>
      <w:r w:rsidR="00B279FC" w:rsidRPr="00B279FC">
        <w:t>project on Al-Kharj Road, south of Riyadh</w:t>
      </w:r>
      <w:r w:rsidRPr="00B279FC">
        <w:t xml:space="preserve"> on </w:t>
      </w:r>
      <w:r w:rsidR="00AD2318">
        <w:t xml:space="preserve">surrounding </w:t>
      </w:r>
      <w:r w:rsidRPr="00B279FC">
        <w:t>roads and junctions were evaluated and mitigation measures were suggested.</w:t>
      </w:r>
    </w:p>
    <w:p w14:paraId="7294377C" w14:textId="77777777" w:rsidR="00582005" w:rsidRDefault="00582005" w:rsidP="00D0604F">
      <w:pPr>
        <w:ind w:left="1080" w:right="-7"/>
        <w:jc w:val="both"/>
        <w:rPr>
          <w:bCs/>
        </w:rPr>
      </w:pPr>
    </w:p>
    <w:p w14:paraId="3B2194F8" w14:textId="77777777" w:rsidR="00152E55" w:rsidRPr="00152E55" w:rsidRDefault="00152E55" w:rsidP="00152E55">
      <w:pPr>
        <w:ind w:left="1080" w:right="-7"/>
        <w:jc w:val="both"/>
        <w:rPr>
          <w:bCs/>
          <w:i/>
          <w:iCs/>
          <w:lang w:val="en-GB"/>
        </w:rPr>
      </w:pPr>
      <w:r w:rsidRPr="00152E55">
        <w:rPr>
          <w:bCs/>
          <w:i/>
          <w:iCs/>
          <w:lang w:val="en-GB"/>
        </w:rPr>
        <w:t xml:space="preserve">King Fahd Cultural </w:t>
      </w:r>
      <w:proofErr w:type="spellStart"/>
      <w:r w:rsidRPr="00152E55">
        <w:rPr>
          <w:bCs/>
          <w:i/>
          <w:iCs/>
          <w:lang w:val="en-GB"/>
        </w:rPr>
        <w:t>Center</w:t>
      </w:r>
      <w:proofErr w:type="spellEnd"/>
      <w:r w:rsidRPr="00152E55">
        <w:rPr>
          <w:bCs/>
          <w:i/>
          <w:iCs/>
          <w:lang w:val="en-GB"/>
        </w:rPr>
        <w:t>, KFCC</w:t>
      </w:r>
    </w:p>
    <w:p w14:paraId="125CD0ED" w14:textId="77777777" w:rsidR="00152E55" w:rsidRPr="00152E55" w:rsidRDefault="00152E55" w:rsidP="00152E55">
      <w:pPr>
        <w:ind w:left="1080" w:right="-7"/>
        <w:jc w:val="both"/>
        <w:rPr>
          <w:bCs/>
          <w:lang w:val="en-GB"/>
        </w:rPr>
      </w:pPr>
      <w:r w:rsidRPr="00152E55">
        <w:rPr>
          <w:bCs/>
          <w:lang w:val="en-GB"/>
        </w:rPr>
        <w:t>Impact of KFCC project on surrounding roads and junctions were evaluated and</w:t>
      </w:r>
    </w:p>
    <w:p w14:paraId="0DC7DDFB" w14:textId="77777777" w:rsidR="00AD2318" w:rsidRDefault="00152E55" w:rsidP="00152E55">
      <w:pPr>
        <w:ind w:left="1080" w:right="-7"/>
        <w:jc w:val="both"/>
        <w:rPr>
          <w:bCs/>
        </w:rPr>
      </w:pPr>
      <w:r w:rsidRPr="00152E55">
        <w:rPr>
          <w:bCs/>
          <w:lang w:val="en-GB"/>
        </w:rPr>
        <w:t>mitigation measures were suggested</w:t>
      </w:r>
    </w:p>
    <w:p w14:paraId="479B9D68" w14:textId="77777777" w:rsidR="00AD2318" w:rsidRDefault="00AD2318" w:rsidP="00D0604F">
      <w:pPr>
        <w:ind w:left="1080" w:right="-7"/>
        <w:jc w:val="both"/>
        <w:rPr>
          <w:bCs/>
        </w:rPr>
      </w:pPr>
    </w:p>
    <w:p w14:paraId="37F2739A" w14:textId="77777777" w:rsidR="00152E55" w:rsidRPr="00152E55" w:rsidRDefault="00152E55" w:rsidP="00152E55">
      <w:pPr>
        <w:ind w:left="1080" w:right="-7"/>
        <w:jc w:val="both"/>
        <w:rPr>
          <w:rFonts w:ascii="Arial Black" w:hAnsi="Arial Black"/>
          <w:bCs/>
          <w:i/>
          <w:iCs/>
          <w:sz w:val="16"/>
          <w:szCs w:val="16"/>
        </w:rPr>
      </w:pPr>
      <w:r w:rsidRPr="00152E55">
        <w:rPr>
          <w:rFonts w:ascii="Arial Black" w:hAnsi="Arial Black"/>
          <w:bCs/>
          <w:i/>
          <w:iCs/>
          <w:sz w:val="16"/>
          <w:szCs w:val="16"/>
        </w:rPr>
        <w:t xml:space="preserve">EASTERN PROVINCE PROJECT </w:t>
      </w:r>
      <w:r>
        <w:rPr>
          <w:rFonts w:ascii="Arial Black" w:hAnsi="Arial Black"/>
          <w:bCs/>
          <w:i/>
          <w:iCs/>
          <w:sz w:val="16"/>
          <w:szCs w:val="16"/>
        </w:rPr>
        <w:tab/>
      </w:r>
      <w:r>
        <w:rPr>
          <w:rFonts w:ascii="Arial Black" w:hAnsi="Arial Black"/>
          <w:bCs/>
          <w:i/>
          <w:iCs/>
          <w:sz w:val="16"/>
          <w:szCs w:val="16"/>
        </w:rPr>
        <w:tab/>
      </w:r>
      <w:r>
        <w:rPr>
          <w:rFonts w:ascii="Arial Black" w:hAnsi="Arial Black"/>
          <w:bCs/>
          <w:i/>
          <w:iCs/>
          <w:sz w:val="16"/>
          <w:szCs w:val="16"/>
        </w:rPr>
        <w:tab/>
      </w:r>
      <w:r>
        <w:rPr>
          <w:rFonts w:ascii="Arial Black" w:hAnsi="Arial Black"/>
          <w:bCs/>
          <w:i/>
          <w:iCs/>
          <w:sz w:val="16"/>
          <w:szCs w:val="16"/>
        </w:rPr>
        <w:tab/>
      </w:r>
      <w:r>
        <w:rPr>
          <w:rFonts w:ascii="Arial Black" w:hAnsi="Arial Black"/>
          <w:bCs/>
          <w:i/>
          <w:iCs/>
          <w:sz w:val="16"/>
          <w:szCs w:val="16"/>
        </w:rPr>
        <w:tab/>
      </w:r>
      <w:r>
        <w:rPr>
          <w:rFonts w:ascii="Arial Black" w:hAnsi="Arial Black"/>
          <w:bCs/>
          <w:i/>
          <w:iCs/>
          <w:sz w:val="16"/>
          <w:szCs w:val="16"/>
        </w:rPr>
        <w:tab/>
        <w:t xml:space="preserve">      </w:t>
      </w:r>
      <w:r w:rsidRPr="00152E55">
        <w:rPr>
          <w:rFonts w:ascii="Arial Black" w:hAnsi="Arial Black"/>
          <w:bCs/>
          <w:i/>
          <w:iCs/>
          <w:sz w:val="16"/>
          <w:szCs w:val="16"/>
        </w:rPr>
        <w:t>2024</w:t>
      </w:r>
    </w:p>
    <w:p w14:paraId="6B49A619" w14:textId="77777777" w:rsidR="00152E55" w:rsidRPr="00152E55" w:rsidRDefault="00152E55" w:rsidP="00152E55">
      <w:pPr>
        <w:ind w:left="1080" w:right="-7"/>
        <w:jc w:val="both"/>
        <w:rPr>
          <w:bCs/>
          <w:i/>
          <w:iCs/>
          <w:lang w:val="en-GB"/>
        </w:rPr>
      </w:pPr>
      <w:r w:rsidRPr="00152E55">
        <w:rPr>
          <w:bCs/>
          <w:i/>
          <w:iCs/>
          <w:lang w:val="en-GB"/>
        </w:rPr>
        <w:t>Ras Tanurah Refinery</w:t>
      </w:r>
    </w:p>
    <w:p w14:paraId="0375EE0B" w14:textId="77777777" w:rsidR="00152E55" w:rsidRPr="00152E55" w:rsidRDefault="00152E55" w:rsidP="00152E55">
      <w:pPr>
        <w:ind w:left="1080" w:right="-7"/>
        <w:jc w:val="both"/>
        <w:rPr>
          <w:bCs/>
          <w:lang w:val="en-GB"/>
        </w:rPr>
      </w:pPr>
      <w:r w:rsidRPr="00152E55">
        <w:rPr>
          <w:bCs/>
          <w:lang w:val="en-GB"/>
        </w:rPr>
        <w:t xml:space="preserve">A subnetwork model of </w:t>
      </w:r>
      <w:r w:rsidRPr="00152E55">
        <w:rPr>
          <w:bCs/>
          <w:i/>
          <w:iCs/>
          <w:lang w:val="en-GB"/>
        </w:rPr>
        <w:t xml:space="preserve">Ras </w:t>
      </w:r>
      <w:proofErr w:type="spellStart"/>
      <w:r w:rsidRPr="00152E55">
        <w:rPr>
          <w:bCs/>
          <w:i/>
          <w:iCs/>
          <w:lang w:val="en-GB"/>
        </w:rPr>
        <w:t>Tanurah</w:t>
      </w:r>
      <w:proofErr w:type="spellEnd"/>
      <w:r w:rsidRPr="00152E55">
        <w:rPr>
          <w:bCs/>
          <w:i/>
          <w:iCs/>
          <w:lang w:val="en-GB"/>
        </w:rPr>
        <w:t xml:space="preserve"> Refinery </w:t>
      </w:r>
      <w:r w:rsidRPr="00152E55">
        <w:rPr>
          <w:bCs/>
          <w:lang w:val="en-GB"/>
        </w:rPr>
        <w:t>was developed in VISUM to evaluate impact of</w:t>
      </w:r>
    </w:p>
    <w:p w14:paraId="5E39D145" w14:textId="77777777" w:rsidR="00152E55" w:rsidRPr="00152E55" w:rsidRDefault="00152E55" w:rsidP="00152E55">
      <w:pPr>
        <w:ind w:left="1080" w:right="-7"/>
        <w:jc w:val="both"/>
        <w:rPr>
          <w:bCs/>
          <w:lang w:val="en-GB"/>
        </w:rPr>
      </w:pPr>
      <w:r w:rsidRPr="00152E55">
        <w:rPr>
          <w:bCs/>
          <w:lang w:val="en-GB"/>
        </w:rPr>
        <w:t>the project on roads, junctions within the refinery and the surrounding roads and future cause</w:t>
      </w:r>
    </w:p>
    <w:p w14:paraId="6B1E2386" w14:textId="77777777" w:rsidR="00AD2318" w:rsidRDefault="00152E55" w:rsidP="00152E55">
      <w:pPr>
        <w:ind w:left="1080" w:right="-7"/>
        <w:jc w:val="both"/>
        <w:rPr>
          <w:bCs/>
        </w:rPr>
      </w:pPr>
      <w:r w:rsidRPr="00152E55">
        <w:rPr>
          <w:bCs/>
          <w:lang w:val="en-GB"/>
        </w:rPr>
        <w:t>away</w:t>
      </w:r>
    </w:p>
    <w:p w14:paraId="7E45B540" w14:textId="77777777" w:rsidR="00152E55" w:rsidRDefault="00152E55" w:rsidP="00D0604F">
      <w:pPr>
        <w:ind w:left="1080" w:right="-7"/>
        <w:jc w:val="both"/>
        <w:rPr>
          <w:bCs/>
        </w:rPr>
      </w:pPr>
    </w:p>
    <w:p w14:paraId="534755E7" w14:textId="77777777" w:rsidR="00AD2318" w:rsidRDefault="00AD2318" w:rsidP="00AD2318">
      <w:pPr>
        <w:ind w:left="1080" w:right="-7"/>
        <w:jc w:val="both"/>
        <w:rPr>
          <w:rFonts w:ascii="Arial Black" w:hAnsi="Arial Black"/>
          <w:bCs/>
          <w:sz w:val="16"/>
          <w:szCs w:val="16"/>
        </w:rPr>
      </w:pPr>
      <w:r w:rsidRPr="00AD2318">
        <w:rPr>
          <w:rFonts w:ascii="Arial Black" w:hAnsi="Arial Black"/>
          <w:bCs/>
          <w:i/>
          <w:iCs/>
          <w:sz w:val="16"/>
          <w:szCs w:val="16"/>
        </w:rPr>
        <w:t xml:space="preserve">JEDDAH PROJECT </w:t>
      </w:r>
      <w:r w:rsidR="00C61BB3">
        <w:rPr>
          <w:rFonts w:ascii="Arial Black" w:hAnsi="Arial Black"/>
          <w:bCs/>
          <w:i/>
          <w:iCs/>
          <w:sz w:val="16"/>
          <w:szCs w:val="16"/>
        </w:rPr>
        <w:t xml:space="preserve">                                                                                                       2023</w:t>
      </w:r>
    </w:p>
    <w:p w14:paraId="72B77048" w14:textId="77777777" w:rsidR="00AD2318" w:rsidRDefault="00AD2318" w:rsidP="00AD2318">
      <w:pPr>
        <w:ind w:left="1080" w:right="-7"/>
        <w:jc w:val="both"/>
        <w:rPr>
          <w:i/>
          <w:iCs/>
        </w:rPr>
      </w:pPr>
      <w:r w:rsidRPr="00AD2318">
        <w:rPr>
          <w:i/>
          <w:iCs/>
        </w:rPr>
        <w:t>Royal Saudi Air Defense Base</w:t>
      </w:r>
    </w:p>
    <w:p w14:paraId="025B738B" w14:textId="77777777" w:rsidR="00AD2318" w:rsidRDefault="00AD2318" w:rsidP="00AD2318">
      <w:pPr>
        <w:ind w:left="1440" w:right="-7"/>
        <w:jc w:val="both"/>
      </w:pPr>
      <w:r>
        <w:t xml:space="preserve">A subnetwork model of </w:t>
      </w:r>
      <w:r w:rsidRPr="00AD2318">
        <w:rPr>
          <w:i/>
          <w:iCs/>
        </w:rPr>
        <w:t>Royal Saudi Air Defense Base</w:t>
      </w:r>
      <w:r w:rsidRPr="003D38BC">
        <w:t xml:space="preserve"> </w:t>
      </w:r>
      <w:r>
        <w:t>is being developed in VISUM to evaluate i</w:t>
      </w:r>
      <w:r w:rsidRPr="003D38BC">
        <w:t xml:space="preserve">mpact of </w:t>
      </w:r>
      <w:r>
        <w:t xml:space="preserve">the </w:t>
      </w:r>
      <w:r w:rsidRPr="00B279FC">
        <w:t xml:space="preserve">project on </w:t>
      </w:r>
      <w:r>
        <w:t xml:space="preserve">roads and junctions within the defense base and the surrounding </w:t>
      </w:r>
      <w:r w:rsidRPr="00B279FC">
        <w:t xml:space="preserve">roads and </w:t>
      </w:r>
      <w:r>
        <w:t>interchanges</w:t>
      </w:r>
      <w:r w:rsidR="00954FE7">
        <w:t>.</w:t>
      </w:r>
      <w:r>
        <w:t xml:space="preserve"> </w:t>
      </w:r>
    </w:p>
    <w:p w14:paraId="096C58DE" w14:textId="77777777" w:rsidR="00AD2318" w:rsidRDefault="00AD2318" w:rsidP="00AD2318">
      <w:pPr>
        <w:ind w:left="1080" w:right="-7"/>
        <w:jc w:val="both"/>
        <w:rPr>
          <w:bCs/>
        </w:rPr>
      </w:pPr>
    </w:p>
    <w:p w14:paraId="1C99E710" w14:textId="77777777" w:rsidR="00D0604F" w:rsidRDefault="00D0604F" w:rsidP="00AD2318">
      <w:pPr>
        <w:ind w:right="-7"/>
        <w:jc w:val="both"/>
        <w:rPr>
          <w:bCs/>
        </w:rPr>
      </w:pPr>
    </w:p>
    <w:p w14:paraId="574213F0" w14:textId="77777777" w:rsidR="00AD2318" w:rsidRPr="00D0604F" w:rsidRDefault="00AD2318" w:rsidP="00D0604F">
      <w:pPr>
        <w:ind w:left="1080" w:right="-7"/>
        <w:jc w:val="both"/>
        <w:rPr>
          <w:bCs/>
        </w:rPr>
      </w:pPr>
    </w:p>
    <w:p w14:paraId="1D03C58E" w14:textId="77777777" w:rsidR="004D0337" w:rsidRDefault="00BD0A57" w:rsidP="00BD0A57">
      <w:pPr>
        <w:ind w:left="1080" w:right="-7" w:firstLine="720"/>
        <w:jc w:val="both"/>
        <w:rPr>
          <w:rFonts w:ascii="Arial Black" w:hAnsi="Arial Black"/>
          <w:b/>
          <w:color w:val="000080"/>
          <w:sz w:val="16"/>
          <w:szCs w:val="16"/>
        </w:rPr>
      </w:pPr>
      <w:r>
        <w:rPr>
          <w:bCs/>
        </w:rPr>
        <w:t>_____________________________________________________________________</w:t>
      </w:r>
    </w:p>
    <w:p w14:paraId="34BE8ED6" w14:textId="77777777" w:rsidR="00C37E23" w:rsidRDefault="00C37E23" w:rsidP="008546C2">
      <w:pPr>
        <w:ind w:left="1080" w:right="-7"/>
        <w:jc w:val="both"/>
        <w:rPr>
          <w:rFonts w:ascii="Arial Black" w:hAnsi="Arial Black"/>
          <w:bCs/>
          <w:sz w:val="16"/>
          <w:szCs w:val="16"/>
        </w:rPr>
      </w:pPr>
    </w:p>
    <w:p w14:paraId="0D7A6EB4" w14:textId="77777777" w:rsidR="000B3DF7" w:rsidRDefault="000B3DF7" w:rsidP="008546C2">
      <w:pPr>
        <w:ind w:left="1080" w:right="-7"/>
        <w:jc w:val="both"/>
        <w:rPr>
          <w:rFonts w:ascii="Arial Black" w:hAnsi="Arial Black"/>
          <w:bCs/>
          <w:sz w:val="16"/>
          <w:szCs w:val="16"/>
        </w:rPr>
      </w:pPr>
      <w:r>
        <w:rPr>
          <w:rFonts w:ascii="Arial Black" w:hAnsi="Arial Black"/>
          <w:bCs/>
          <w:sz w:val="16"/>
          <w:szCs w:val="16"/>
        </w:rPr>
        <w:t>BURAYDAH AND UNAYZAH PUBLIC TRANSPORTATION PLANNING PROJECT</w:t>
      </w:r>
    </w:p>
    <w:p w14:paraId="2CF5A364" w14:textId="77777777" w:rsidR="008546C2" w:rsidRDefault="008546C2" w:rsidP="008546C2">
      <w:pPr>
        <w:ind w:left="1080" w:right="-7"/>
        <w:jc w:val="both"/>
        <w:rPr>
          <w:rFonts w:ascii="Arial Black" w:hAnsi="Arial Black"/>
          <w:bCs/>
          <w:sz w:val="16"/>
          <w:szCs w:val="16"/>
        </w:rPr>
      </w:pPr>
    </w:p>
    <w:p w14:paraId="668A0F6A" w14:textId="77777777" w:rsidR="008546C2" w:rsidRDefault="008546C2" w:rsidP="008546C2">
      <w:pPr>
        <w:ind w:left="1080" w:right="-7"/>
        <w:jc w:val="both"/>
        <w:rPr>
          <w:bCs/>
        </w:rPr>
      </w:pPr>
      <w:r>
        <w:rPr>
          <w:bCs/>
        </w:rPr>
        <w:t xml:space="preserve">The </w:t>
      </w:r>
      <w:proofErr w:type="gramStart"/>
      <w:r>
        <w:rPr>
          <w:bCs/>
        </w:rPr>
        <w:t>study objective</w:t>
      </w:r>
      <w:proofErr w:type="gramEnd"/>
      <w:r>
        <w:rPr>
          <w:bCs/>
        </w:rPr>
        <w:t xml:space="preserve"> is to develop intercity and intracity public transport services in Buraydah and </w:t>
      </w:r>
      <w:proofErr w:type="spellStart"/>
      <w:r>
        <w:rPr>
          <w:bCs/>
        </w:rPr>
        <w:t>Unayzah</w:t>
      </w:r>
      <w:proofErr w:type="spellEnd"/>
    </w:p>
    <w:p w14:paraId="597E3869" w14:textId="77777777" w:rsidR="003E761F" w:rsidRDefault="000B3DF7" w:rsidP="008546C2">
      <w:pPr>
        <w:numPr>
          <w:ilvl w:val="0"/>
          <w:numId w:val="21"/>
        </w:numPr>
        <w:ind w:right="-7"/>
        <w:jc w:val="both"/>
        <w:rPr>
          <w:bCs/>
        </w:rPr>
      </w:pPr>
      <w:r w:rsidRPr="000B3DF7">
        <w:rPr>
          <w:bCs/>
        </w:rPr>
        <w:t>Developed</w:t>
      </w:r>
      <w:r w:rsidR="003E761F">
        <w:rPr>
          <w:bCs/>
        </w:rPr>
        <w:t xml:space="preserve">, </w:t>
      </w:r>
      <w:proofErr w:type="gramStart"/>
      <w:r w:rsidR="003E761F">
        <w:rPr>
          <w:bCs/>
        </w:rPr>
        <w:t>calibrated</w:t>
      </w:r>
      <w:proofErr w:type="gramEnd"/>
      <w:r w:rsidR="003E761F">
        <w:rPr>
          <w:bCs/>
        </w:rPr>
        <w:t xml:space="preserve"> and validated project-base-year</w:t>
      </w:r>
      <w:r w:rsidRPr="000B3DF7">
        <w:rPr>
          <w:bCs/>
        </w:rPr>
        <w:t xml:space="preserve"> network model </w:t>
      </w:r>
      <w:r w:rsidR="003E761F">
        <w:rPr>
          <w:bCs/>
        </w:rPr>
        <w:t>in VISUM</w:t>
      </w:r>
    </w:p>
    <w:p w14:paraId="5A470B5B" w14:textId="77777777" w:rsidR="00C676D3" w:rsidRPr="00C676D3" w:rsidRDefault="00C676D3" w:rsidP="008546C2">
      <w:pPr>
        <w:numPr>
          <w:ilvl w:val="0"/>
          <w:numId w:val="21"/>
        </w:numPr>
        <w:ind w:right="-7"/>
        <w:jc w:val="both"/>
        <w:rPr>
          <w:bCs/>
        </w:rPr>
      </w:pPr>
      <w:r w:rsidRPr="00C676D3">
        <w:rPr>
          <w:bCs/>
        </w:rPr>
        <w:t>Developed trip generation and trip distribution models to predict future travel demand</w:t>
      </w:r>
    </w:p>
    <w:p w14:paraId="728B7B85" w14:textId="77777777" w:rsidR="008546C2" w:rsidRPr="008546C2" w:rsidRDefault="003E761F" w:rsidP="008546C2">
      <w:pPr>
        <w:numPr>
          <w:ilvl w:val="0"/>
          <w:numId w:val="21"/>
        </w:numPr>
        <w:suppressAutoHyphens w:val="0"/>
        <w:autoSpaceDE w:val="0"/>
        <w:autoSpaceDN w:val="0"/>
        <w:spacing w:line="240" w:lineRule="atLeast"/>
        <w:ind w:right="-7"/>
        <w:jc w:val="both"/>
        <w:rPr>
          <w:sz w:val="22"/>
          <w:szCs w:val="22"/>
        </w:rPr>
      </w:pPr>
      <w:r w:rsidRPr="008546C2">
        <w:rPr>
          <w:bCs/>
        </w:rPr>
        <w:t xml:space="preserve">Developed horizon years VISUM model </w:t>
      </w:r>
      <w:r w:rsidR="000B3DF7" w:rsidRPr="008546C2">
        <w:rPr>
          <w:bCs/>
        </w:rPr>
        <w:t>with proposed public transport lines to estimate public transport lines</w:t>
      </w:r>
      <w:r w:rsidRPr="008546C2">
        <w:rPr>
          <w:bCs/>
        </w:rPr>
        <w:t xml:space="preserve"> demand</w:t>
      </w:r>
    </w:p>
    <w:p w14:paraId="6C0E98DF" w14:textId="77777777" w:rsidR="00BD0A57" w:rsidRDefault="00BD0A57" w:rsidP="00BD0A57">
      <w:pPr>
        <w:ind w:left="1080" w:right="-7" w:firstLine="720"/>
        <w:jc w:val="both"/>
        <w:rPr>
          <w:bCs/>
        </w:rPr>
      </w:pPr>
      <w:r>
        <w:rPr>
          <w:bCs/>
        </w:rPr>
        <w:t>_____________________________________________________________________</w:t>
      </w:r>
    </w:p>
    <w:p w14:paraId="070B9116" w14:textId="77777777" w:rsidR="008546C2" w:rsidRDefault="008546C2" w:rsidP="008546C2">
      <w:pPr>
        <w:ind w:left="1440" w:right="-7"/>
        <w:jc w:val="both"/>
        <w:rPr>
          <w:rFonts w:ascii="Arial Black" w:hAnsi="Arial Black"/>
          <w:bCs/>
          <w:sz w:val="16"/>
          <w:szCs w:val="16"/>
        </w:rPr>
      </w:pPr>
    </w:p>
    <w:p w14:paraId="61C9A606" w14:textId="77777777" w:rsidR="00EE0337" w:rsidRPr="008546C2" w:rsidRDefault="008546C2" w:rsidP="008546C2">
      <w:pPr>
        <w:suppressAutoHyphens w:val="0"/>
        <w:autoSpaceDE w:val="0"/>
        <w:autoSpaceDN w:val="0"/>
        <w:spacing w:line="240" w:lineRule="atLeast"/>
        <w:ind w:right="-7"/>
        <w:jc w:val="both"/>
        <w:rPr>
          <w:sz w:val="22"/>
          <w:szCs w:val="22"/>
        </w:rPr>
      </w:pPr>
      <w:r>
        <w:rPr>
          <w:rFonts w:ascii="Arial Black" w:hAnsi="Arial Black"/>
          <w:bCs/>
          <w:sz w:val="16"/>
          <w:szCs w:val="16"/>
        </w:rPr>
        <w:t xml:space="preserve">                  RIYADH SECON</w:t>
      </w:r>
      <w:r w:rsidR="00EE0337" w:rsidRPr="008546C2">
        <w:rPr>
          <w:rFonts w:ascii="Arial Black" w:hAnsi="Arial Black"/>
          <w:bCs/>
          <w:sz w:val="16"/>
          <w:szCs w:val="16"/>
        </w:rPr>
        <w:t>D RING ROAD PROJECT</w:t>
      </w:r>
      <w:r w:rsidR="00EE0337" w:rsidRPr="008546C2">
        <w:rPr>
          <w:sz w:val="22"/>
          <w:szCs w:val="22"/>
        </w:rPr>
        <w:t xml:space="preserve"> </w:t>
      </w:r>
    </w:p>
    <w:p w14:paraId="0FF31464" w14:textId="77777777" w:rsidR="003E761F" w:rsidRDefault="00EE0337" w:rsidP="008546C2">
      <w:pPr>
        <w:numPr>
          <w:ilvl w:val="0"/>
          <w:numId w:val="21"/>
        </w:numPr>
        <w:suppressAutoHyphens w:val="0"/>
        <w:autoSpaceDE w:val="0"/>
        <w:autoSpaceDN w:val="0"/>
        <w:spacing w:line="240" w:lineRule="atLeast"/>
        <w:jc w:val="both"/>
        <w:rPr>
          <w:bCs/>
        </w:rPr>
      </w:pPr>
      <w:r w:rsidRPr="00EE0337">
        <w:rPr>
          <w:bCs/>
        </w:rPr>
        <w:t xml:space="preserve">Completed transportation planning to determine traffic </w:t>
      </w:r>
      <w:proofErr w:type="gramStart"/>
      <w:r w:rsidRPr="00EE0337">
        <w:rPr>
          <w:bCs/>
        </w:rPr>
        <w:t>on</w:t>
      </w:r>
      <w:proofErr w:type="gramEnd"/>
      <w:r w:rsidRPr="00EE0337">
        <w:rPr>
          <w:bCs/>
        </w:rPr>
        <w:t xml:space="preserve"> Riyadh second ring road. </w:t>
      </w:r>
    </w:p>
    <w:p w14:paraId="7B61FC7E" w14:textId="77777777" w:rsidR="00EE0337" w:rsidRDefault="00EE0337" w:rsidP="008546C2">
      <w:pPr>
        <w:numPr>
          <w:ilvl w:val="0"/>
          <w:numId w:val="21"/>
        </w:numPr>
        <w:suppressAutoHyphens w:val="0"/>
        <w:autoSpaceDE w:val="0"/>
        <w:autoSpaceDN w:val="0"/>
        <w:spacing w:line="240" w:lineRule="atLeast"/>
        <w:jc w:val="both"/>
        <w:rPr>
          <w:bCs/>
        </w:rPr>
      </w:pPr>
      <w:r w:rsidRPr="00EE0337">
        <w:rPr>
          <w:bCs/>
        </w:rPr>
        <w:t xml:space="preserve">Evaluated the interchanges and </w:t>
      </w:r>
      <w:proofErr w:type="gramStart"/>
      <w:r w:rsidRPr="00EE0337">
        <w:rPr>
          <w:bCs/>
        </w:rPr>
        <w:t>junctions</w:t>
      </w:r>
      <w:proofErr w:type="gramEnd"/>
      <w:r w:rsidRPr="00EE0337">
        <w:rPr>
          <w:bCs/>
        </w:rPr>
        <w:t xml:space="preserve"> o</w:t>
      </w:r>
      <w:r>
        <w:rPr>
          <w:bCs/>
        </w:rPr>
        <w:t>perations using VISSIM software</w:t>
      </w:r>
    </w:p>
    <w:p w14:paraId="79206881" w14:textId="77777777" w:rsidR="00BD0A57" w:rsidRDefault="00BD0A57" w:rsidP="00BD0A57">
      <w:pPr>
        <w:ind w:left="1080" w:right="-7" w:firstLine="720"/>
        <w:jc w:val="both"/>
        <w:rPr>
          <w:bCs/>
        </w:rPr>
      </w:pPr>
      <w:r>
        <w:rPr>
          <w:bCs/>
        </w:rPr>
        <w:t>_____________________________________________________________________</w:t>
      </w:r>
    </w:p>
    <w:p w14:paraId="6B560B15" w14:textId="77777777" w:rsidR="000B3DF7" w:rsidRPr="00EE0337" w:rsidRDefault="000B3DF7" w:rsidP="00EE0337">
      <w:pPr>
        <w:suppressAutoHyphens w:val="0"/>
        <w:autoSpaceDE w:val="0"/>
        <w:autoSpaceDN w:val="0"/>
        <w:spacing w:line="240" w:lineRule="atLeast"/>
        <w:ind w:left="1440"/>
        <w:jc w:val="both"/>
        <w:rPr>
          <w:bCs/>
        </w:rPr>
      </w:pPr>
    </w:p>
    <w:p w14:paraId="5EF405F6" w14:textId="77777777" w:rsidR="00EE0337" w:rsidRDefault="008546C2" w:rsidP="00A84527">
      <w:pPr>
        <w:suppressAutoHyphens w:val="0"/>
        <w:autoSpaceDE w:val="0"/>
        <w:autoSpaceDN w:val="0"/>
        <w:spacing w:line="240" w:lineRule="atLeast"/>
        <w:ind w:firstLine="720"/>
        <w:jc w:val="both"/>
        <w:rPr>
          <w:sz w:val="22"/>
          <w:szCs w:val="22"/>
        </w:rPr>
      </w:pPr>
      <w:r>
        <w:rPr>
          <w:rFonts w:ascii="Arial Black" w:hAnsi="Arial Black"/>
          <w:bCs/>
          <w:sz w:val="16"/>
          <w:szCs w:val="16"/>
        </w:rPr>
        <w:t xml:space="preserve">     </w:t>
      </w:r>
      <w:r w:rsidR="00EE0337">
        <w:rPr>
          <w:rFonts w:ascii="Arial Black" w:hAnsi="Arial Black"/>
          <w:bCs/>
          <w:sz w:val="16"/>
          <w:szCs w:val="16"/>
        </w:rPr>
        <w:t>TAIF CONGESTION RELIEF PROJECT</w:t>
      </w:r>
      <w:r w:rsidR="00EE0337">
        <w:rPr>
          <w:sz w:val="22"/>
          <w:szCs w:val="22"/>
        </w:rPr>
        <w:t xml:space="preserve"> </w:t>
      </w:r>
    </w:p>
    <w:p w14:paraId="52958668" w14:textId="77777777" w:rsidR="00EE0337" w:rsidRDefault="00EE0337" w:rsidP="003E761F">
      <w:pPr>
        <w:numPr>
          <w:ilvl w:val="0"/>
          <w:numId w:val="20"/>
        </w:numPr>
        <w:suppressAutoHyphens w:val="0"/>
        <w:autoSpaceDE w:val="0"/>
        <w:autoSpaceDN w:val="0"/>
        <w:spacing w:line="240" w:lineRule="atLeast"/>
        <w:jc w:val="both"/>
        <w:rPr>
          <w:bCs/>
        </w:rPr>
      </w:pPr>
      <w:r w:rsidRPr="00EE0337">
        <w:rPr>
          <w:bCs/>
        </w:rPr>
        <w:t>Evaluated the proposed solutions for relieving congestion in</w:t>
      </w:r>
      <w:r w:rsidR="003E761F">
        <w:rPr>
          <w:bCs/>
        </w:rPr>
        <w:t xml:space="preserve"> three congested areas in </w:t>
      </w:r>
      <w:r w:rsidRPr="00EE0337">
        <w:rPr>
          <w:bCs/>
        </w:rPr>
        <w:t>Taif (each approx. 3 sq km) using VISSIM</w:t>
      </w:r>
    </w:p>
    <w:p w14:paraId="4D522E07" w14:textId="77777777" w:rsidR="00BD0A57" w:rsidRDefault="00BD0A57" w:rsidP="00BD0A57">
      <w:pPr>
        <w:ind w:left="1080" w:right="-7" w:firstLine="720"/>
        <w:jc w:val="both"/>
        <w:rPr>
          <w:bCs/>
        </w:rPr>
      </w:pPr>
      <w:r>
        <w:rPr>
          <w:bCs/>
        </w:rPr>
        <w:t>_____________________________________________________________________</w:t>
      </w:r>
    </w:p>
    <w:p w14:paraId="64BCB21C" w14:textId="77777777" w:rsidR="000B3DF7" w:rsidRPr="00EE0337" w:rsidRDefault="000B3DF7" w:rsidP="00EE0337">
      <w:pPr>
        <w:suppressAutoHyphens w:val="0"/>
        <w:autoSpaceDE w:val="0"/>
        <w:autoSpaceDN w:val="0"/>
        <w:spacing w:line="240" w:lineRule="atLeast"/>
        <w:ind w:left="1440"/>
        <w:jc w:val="both"/>
        <w:rPr>
          <w:bCs/>
        </w:rPr>
      </w:pPr>
    </w:p>
    <w:p w14:paraId="3609C7C5" w14:textId="77777777" w:rsidR="00EE0337" w:rsidRDefault="008546C2" w:rsidP="008546C2">
      <w:pPr>
        <w:suppressAutoHyphens w:val="0"/>
        <w:autoSpaceDE w:val="0"/>
        <w:autoSpaceDN w:val="0"/>
        <w:spacing w:line="240" w:lineRule="atLeast"/>
        <w:jc w:val="both"/>
        <w:rPr>
          <w:sz w:val="22"/>
          <w:szCs w:val="22"/>
        </w:rPr>
      </w:pPr>
      <w:r>
        <w:rPr>
          <w:rFonts w:ascii="Arial Black" w:hAnsi="Arial Black"/>
          <w:bCs/>
          <w:sz w:val="16"/>
          <w:szCs w:val="16"/>
        </w:rPr>
        <w:t xml:space="preserve">                 </w:t>
      </w:r>
      <w:r w:rsidR="00EE0337">
        <w:rPr>
          <w:rFonts w:ascii="Arial Black" w:hAnsi="Arial Black"/>
          <w:bCs/>
          <w:sz w:val="16"/>
          <w:szCs w:val="16"/>
        </w:rPr>
        <w:t>TAIF MIDDLE RING ROAD PROJECT</w:t>
      </w:r>
    </w:p>
    <w:p w14:paraId="3041A41D" w14:textId="77777777" w:rsidR="00EE0337" w:rsidRPr="00EE0337" w:rsidRDefault="00EE0337" w:rsidP="003E761F">
      <w:pPr>
        <w:numPr>
          <w:ilvl w:val="0"/>
          <w:numId w:val="20"/>
        </w:numPr>
        <w:suppressAutoHyphens w:val="0"/>
        <w:autoSpaceDE w:val="0"/>
        <w:autoSpaceDN w:val="0"/>
        <w:spacing w:line="240" w:lineRule="atLeast"/>
        <w:jc w:val="both"/>
        <w:rPr>
          <w:bCs/>
        </w:rPr>
      </w:pPr>
      <w:r w:rsidRPr="00EE0337">
        <w:rPr>
          <w:bCs/>
        </w:rPr>
        <w:t>Completed transportation planning to determine traffic on Taif middle</w:t>
      </w:r>
      <w:r>
        <w:rPr>
          <w:bCs/>
        </w:rPr>
        <w:t xml:space="preserve"> ring road using NEXTA software</w:t>
      </w:r>
    </w:p>
    <w:p w14:paraId="6141B451" w14:textId="77777777" w:rsidR="00BD0A57" w:rsidRDefault="00805800" w:rsidP="00BD0A57">
      <w:pPr>
        <w:ind w:left="1080" w:right="-7" w:firstLine="720"/>
        <w:jc w:val="both"/>
        <w:rPr>
          <w:bCs/>
        </w:rPr>
      </w:pPr>
      <w:r>
        <w:rPr>
          <w:bCs/>
          <w:sz w:val="21"/>
          <w:szCs w:val="21"/>
        </w:rPr>
        <w:t xml:space="preserve"> </w:t>
      </w:r>
      <w:r w:rsidR="00BD0A57">
        <w:rPr>
          <w:bCs/>
        </w:rPr>
        <w:t>____________________________________________________________________</w:t>
      </w:r>
    </w:p>
    <w:p w14:paraId="30AF61B7" w14:textId="77777777" w:rsidR="00805800" w:rsidRDefault="00805800" w:rsidP="003E761F">
      <w:pPr>
        <w:ind w:right="-7"/>
        <w:jc w:val="both"/>
        <w:rPr>
          <w:bCs/>
          <w:sz w:val="21"/>
          <w:szCs w:val="21"/>
        </w:rPr>
      </w:pPr>
    </w:p>
    <w:p w14:paraId="53447E99" w14:textId="77777777" w:rsidR="00805800" w:rsidRDefault="00805800" w:rsidP="00582005">
      <w:pPr>
        <w:ind w:left="360" w:right="-7" w:firstLine="720"/>
        <w:jc w:val="both"/>
        <w:rPr>
          <w:rFonts w:ascii="Arial Black" w:hAnsi="Arial Black"/>
          <w:bCs/>
          <w:sz w:val="16"/>
          <w:szCs w:val="16"/>
        </w:rPr>
      </w:pPr>
      <w:bookmarkStart w:id="5" w:name="Makkah_Corridor"/>
      <w:r>
        <w:rPr>
          <w:rFonts w:ascii="Arial Black" w:hAnsi="Arial Black"/>
          <w:bCs/>
          <w:sz w:val="16"/>
          <w:szCs w:val="16"/>
        </w:rPr>
        <w:t>CORRIDOR IMPROVEMENT PROJECT IN MAKKAH</w:t>
      </w:r>
      <w:bookmarkEnd w:id="5"/>
    </w:p>
    <w:p w14:paraId="05B99A9D" w14:textId="77777777" w:rsidR="00805800" w:rsidRDefault="00805800">
      <w:pPr>
        <w:ind w:left="1080" w:right="-7"/>
        <w:jc w:val="both"/>
        <w:rPr>
          <w:bCs/>
        </w:rPr>
      </w:pPr>
      <w:r>
        <w:rPr>
          <w:bCs/>
        </w:rPr>
        <w:t xml:space="preserve">The project was to evaluate and improve a corridor with fourteen junctions connecting the West part to the South-East part of the city. The turning volumes were estimated at the junctions based on the proposed improvements using VISUM software. The junction improvements were evaluated by creating simulations using VISSIM software. Developed the following two models: </w:t>
      </w:r>
    </w:p>
    <w:p w14:paraId="3C6D2325" w14:textId="77777777" w:rsidR="00805800" w:rsidRDefault="00805800">
      <w:pPr>
        <w:numPr>
          <w:ilvl w:val="0"/>
          <w:numId w:val="8"/>
        </w:numPr>
        <w:ind w:right="-7" w:hanging="270"/>
        <w:jc w:val="both"/>
        <w:rPr>
          <w:bCs/>
        </w:rPr>
      </w:pPr>
      <w:r>
        <w:rPr>
          <w:bCs/>
        </w:rPr>
        <w:t xml:space="preserve">A destination choice model for Makkah based on travel time and attractions of the zones using Maximum Likelihood Estimation (MLE) method. The model was applied to the matrix developed using </w:t>
      </w:r>
      <w:proofErr w:type="gramStart"/>
      <w:r>
        <w:rPr>
          <w:bCs/>
        </w:rPr>
        <w:t>road side</w:t>
      </w:r>
      <w:proofErr w:type="gramEnd"/>
      <w:r>
        <w:rPr>
          <w:bCs/>
        </w:rPr>
        <w:t xml:space="preserve"> interview and </w:t>
      </w:r>
      <w:proofErr w:type="gramStart"/>
      <w:r>
        <w:rPr>
          <w:bCs/>
        </w:rPr>
        <w:t>house hold</w:t>
      </w:r>
      <w:proofErr w:type="gramEnd"/>
      <w:r>
        <w:rPr>
          <w:bCs/>
        </w:rPr>
        <w:t xml:space="preserve"> data </w:t>
      </w:r>
      <w:proofErr w:type="gramStart"/>
      <w:r>
        <w:rPr>
          <w:bCs/>
        </w:rPr>
        <w:t>taking into account</w:t>
      </w:r>
      <w:proofErr w:type="gramEnd"/>
      <w:r>
        <w:rPr>
          <w:bCs/>
        </w:rPr>
        <w:t xml:space="preserve"> the improved travel time along the corridor and future land use modifications </w:t>
      </w:r>
      <w:proofErr w:type="gramStart"/>
      <w:r>
        <w:rPr>
          <w:bCs/>
        </w:rPr>
        <w:t>in order to</w:t>
      </w:r>
      <w:proofErr w:type="gramEnd"/>
      <w:r>
        <w:rPr>
          <w:bCs/>
        </w:rPr>
        <w:t xml:space="preserve"> iteratively adjust the matrix for the future conditions. Developed a computer program to generate the model.</w:t>
      </w:r>
    </w:p>
    <w:p w14:paraId="41EA1F6D" w14:textId="77777777" w:rsidR="00805800" w:rsidRDefault="00805800">
      <w:pPr>
        <w:numPr>
          <w:ilvl w:val="0"/>
          <w:numId w:val="8"/>
        </w:numPr>
        <w:ind w:right="-7" w:hanging="270"/>
        <w:jc w:val="both"/>
      </w:pPr>
      <w:r>
        <w:rPr>
          <w:bCs/>
        </w:rPr>
        <w:t>A travel demand model for the city of Makkah based on trip chain activities and socio-d</w:t>
      </w:r>
      <w:r>
        <w:t>emographic developments</w:t>
      </w:r>
    </w:p>
    <w:p w14:paraId="4DC48265" w14:textId="77777777" w:rsidR="00805800" w:rsidRDefault="00805800">
      <w:pPr>
        <w:ind w:left="1080" w:right="-7" w:firstLine="720"/>
        <w:jc w:val="both"/>
        <w:rPr>
          <w:bCs/>
        </w:rPr>
      </w:pPr>
      <w:r>
        <w:rPr>
          <w:bCs/>
        </w:rPr>
        <w:t>_____________________________________________________________________</w:t>
      </w:r>
    </w:p>
    <w:p w14:paraId="06CB48D1" w14:textId="77777777" w:rsidR="00805800" w:rsidRDefault="00805800">
      <w:pPr>
        <w:ind w:left="1080" w:right="-7"/>
        <w:jc w:val="both"/>
        <w:rPr>
          <w:b/>
          <w:sz w:val="21"/>
          <w:szCs w:val="21"/>
        </w:rPr>
      </w:pPr>
    </w:p>
    <w:p w14:paraId="1B2F341C" w14:textId="77777777" w:rsidR="00296441" w:rsidRDefault="00296441">
      <w:pPr>
        <w:ind w:left="1080" w:right="-7"/>
        <w:jc w:val="both"/>
        <w:rPr>
          <w:b/>
          <w:sz w:val="21"/>
          <w:szCs w:val="21"/>
        </w:rPr>
      </w:pPr>
    </w:p>
    <w:p w14:paraId="7044B0C4" w14:textId="77777777" w:rsidR="00296441" w:rsidRDefault="00296441">
      <w:pPr>
        <w:ind w:left="1080" w:right="-7"/>
        <w:jc w:val="both"/>
        <w:rPr>
          <w:b/>
          <w:sz w:val="21"/>
          <w:szCs w:val="21"/>
        </w:rPr>
      </w:pPr>
    </w:p>
    <w:p w14:paraId="6E87A564" w14:textId="77777777" w:rsidR="00296441" w:rsidRDefault="00296441">
      <w:pPr>
        <w:ind w:left="1080" w:right="-7"/>
        <w:jc w:val="both"/>
        <w:rPr>
          <w:b/>
          <w:sz w:val="21"/>
          <w:szCs w:val="21"/>
        </w:rPr>
      </w:pPr>
    </w:p>
    <w:p w14:paraId="3FB53186" w14:textId="77777777" w:rsidR="00005DDD" w:rsidRDefault="00005DDD">
      <w:pPr>
        <w:ind w:left="1080" w:right="-7"/>
        <w:jc w:val="both"/>
        <w:rPr>
          <w:rFonts w:ascii="Arial Black" w:hAnsi="Arial Black"/>
          <w:bCs/>
          <w:sz w:val="16"/>
          <w:szCs w:val="16"/>
        </w:rPr>
      </w:pPr>
    </w:p>
    <w:p w14:paraId="2539B2FB" w14:textId="77777777" w:rsidR="00805800" w:rsidRDefault="00805800">
      <w:pPr>
        <w:ind w:left="1080" w:right="-7"/>
        <w:jc w:val="both"/>
        <w:rPr>
          <w:rFonts w:ascii="Arial Black" w:hAnsi="Arial Black"/>
          <w:bCs/>
          <w:sz w:val="16"/>
          <w:szCs w:val="16"/>
        </w:rPr>
      </w:pPr>
      <w:bookmarkStart w:id="6" w:name="Makkah_Junctions"/>
      <w:r>
        <w:rPr>
          <w:rFonts w:ascii="Arial Black" w:hAnsi="Arial Black"/>
          <w:bCs/>
          <w:sz w:val="16"/>
          <w:szCs w:val="16"/>
        </w:rPr>
        <w:t>JUNCTIONS IMPROVEMENT PROJECT IN MAKKAH</w:t>
      </w:r>
      <w:bookmarkEnd w:id="6"/>
    </w:p>
    <w:p w14:paraId="3193FDBC" w14:textId="77777777" w:rsidR="00805800" w:rsidRDefault="00805800">
      <w:pPr>
        <w:ind w:left="1080" w:right="-7"/>
        <w:jc w:val="both"/>
        <w:rPr>
          <w:bCs/>
        </w:rPr>
      </w:pPr>
      <w:r>
        <w:rPr>
          <w:bCs/>
        </w:rPr>
        <w:t>The project is to evaluate and improve ten junctions within the city. The turning volumes were estimated at the junctions based on the proposed improvements using VISUM software. The improvements are to be evaluated using VISSIM software.</w:t>
      </w:r>
    </w:p>
    <w:p w14:paraId="1579D1C4" w14:textId="77777777" w:rsidR="00805800" w:rsidRDefault="00805800">
      <w:pPr>
        <w:ind w:left="1080" w:right="-7" w:firstLine="720"/>
        <w:jc w:val="both"/>
        <w:rPr>
          <w:bCs/>
        </w:rPr>
      </w:pPr>
      <w:r>
        <w:rPr>
          <w:bCs/>
        </w:rPr>
        <w:lastRenderedPageBreak/>
        <w:t>_____________________________________________________________________</w:t>
      </w:r>
    </w:p>
    <w:p w14:paraId="7D711614" w14:textId="77777777" w:rsidR="00805800" w:rsidRDefault="00805800">
      <w:pPr>
        <w:ind w:left="1080" w:right="-7"/>
        <w:jc w:val="both"/>
        <w:rPr>
          <w:rFonts w:ascii="Arial Black" w:hAnsi="Arial Black"/>
          <w:bCs/>
          <w:sz w:val="16"/>
          <w:szCs w:val="16"/>
        </w:rPr>
      </w:pPr>
    </w:p>
    <w:p w14:paraId="76690136" w14:textId="7BA77B68" w:rsidR="00805800" w:rsidRDefault="00296441">
      <w:pPr>
        <w:ind w:left="1080" w:right="-7"/>
        <w:jc w:val="both"/>
        <w:rPr>
          <w:rFonts w:ascii="Arial Black" w:hAnsi="Arial Black"/>
          <w:bCs/>
          <w:sz w:val="16"/>
          <w:szCs w:val="16"/>
        </w:rPr>
      </w:pPr>
      <w:bookmarkStart w:id="7" w:name="King_Faisal_Bridge"/>
      <w:r>
        <w:rPr>
          <w:rFonts w:ascii="Arial Black" w:hAnsi="Arial Black"/>
          <w:bCs/>
          <w:sz w:val="16"/>
          <w:szCs w:val="16"/>
        </w:rPr>
        <w:t xml:space="preserve">MAKKAH </w:t>
      </w:r>
      <w:r w:rsidR="00805800">
        <w:rPr>
          <w:rFonts w:ascii="Arial Black" w:hAnsi="Arial Black"/>
          <w:bCs/>
          <w:sz w:val="16"/>
          <w:szCs w:val="16"/>
        </w:rPr>
        <w:t>KING FAISAL BRIDGE PROJECT</w:t>
      </w:r>
      <w:bookmarkEnd w:id="7"/>
    </w:p>
    <w:p w14:paraId="35606FE0" w14:textId="77777777" w:rsidR="00805800" w:rsidRDefault="00805800">
      <w:pPr>
        <w:ind w:left="1080" w:right="-7"/>
        <w:jc w:val="both"/>
        <w:rPr>
          <w:bCs/>
        </w:rPr>
      </w:pPr>
      <w:r>
        <w:rPr>
          <w:bCs/>
        </w:rPr>
        <w:t xml:space="preserve">The project is to plan and evaluate alternative routes to the existing King Faisal Bridge which is a part of the Makkah Fourth Ring Road. During the Hajj period, the bridge </w:t>
      </w:r>
      <w:proofErr w:type="gramStart"/>
      <w:r>
        <w:rPr>
          <w:bCs/>
        </w:rPr>
        <w:t>is</w:t>
      </w:r>
      <w:proofErr w:type="gramEnd"/>
      <w:r>
        <w:rPr>
          <w:bCs/>
        </w:rPr>
        <w:t xml:space="preserve"> occupied by Hajj pilgrims and rendered unsuitable for non-Hajj traffic. </w:t>
      </w:r>
    </w:p>
    <w:p w14:paraId="4FB0B692" w14:textId="77777777" w:rsidR="00805800" w:rsidRDefault="00805800">
      <w:pPr>
        <w:numPr>
          <w:ilvl w:val="0"/>
          <w:numId w:val="8"/>
        </w:numPr>
        <w:ind w:right="-7" w:hanging="270"/>
        <w:jc w:val="both"/>
      </w:pPr>
      <w:r>
        <w:rPr>
          <w:bCs/>
        </w:rPr>
        <w:t>Created the mo</w:t>
      </w:r>
      <w:r>
        <w:t>del using VISUM and evaluated the degree of attractiveness of the alternatives</w:t>
      </w:r>
    </w:p>
    <w:p w14:paraId="4958E2D8" w14:textId="77777777" w:rsidR="00805800" w:rsidRDefault="00805800">
      <w:pPr>
        <w:numPr>
          <w:ilvl w:val="0"/>
          <w:numId w:val="8"/>
        </w:numPr>
        <w:ind w:right="-7" w:hanging="270"/>
        <w:jc w:val="both"/>
      </w:pPr>
      <w:r>
        <w:rPr>
          <w:bCs/>
        </w:rPr>
        <w:t>Planned pu</w:t>
      </w:r>
      <w:r>
        <w:t>blic transport routes within the Holy Shrine area to transport around 3.5 million pilgrims with a minimum headway of 5 seconds for shuttle bus and 1 minute for commuter rail</w:t>
      </w:r>
    </w:p>
    <w:p w14:paraId="72035035" w14:textId="77777777" w:rsidR="00805800" w:rsidRDefault="00805800">
      <w:pPr>
        <w:ind w:left="1080" w:right="-7" w:firstLine="720"/>
        <w:jc w:val="both"/>
        <w:rPr>
          <w:bCs/>
        </w:rPr>
      </w:pPr>
      <w:r>
        <w:rPr>
          <w:bCs/>
        </w:rPr>
        <w:t>_____________________________________________________________________</w:t>
      </w:r>
    </w:p>
    <w:p w14:paraId="0428F5FF" w14:textId="77777777" w:rsidR="00805800" w:rsidRDefault="00805800">
      <w:pPr>
        <w:ind w:left="1080" w:right="-7"/>
        <w:jc w:val="both"/>
        <w:rPr>
          <w:bCs/>
          <w:sz w:val="21"/>
          <w:szCs w:val="21"/>
        </w:rPr>
      </w:pPr>
    </w:p>
    <w:p w14:paraId="3271EB1D" w14:textId="77777777" w:rsidR="00805800" w:rsidRDefault="00805800">
      <w:pPr>
        <w:ind w:left="1080" w:right="-7"/>
        <w:jc w:val="both"/>
        <w:rPr>
          <w:rFonts w:ascii="Arial Black" w:hAnsi="Arial Black"/>
          <w:bCs/>
          <w:sz w:val="16"/>
          <w:szCs w:val="16"/>
        </w:rPr>
      </w:pPr>
      <w:bookmarkStart w:id="8" w:name="Makkah_Fourth_Ring"/>
      <w:r>
        <w:rPr>
          <w:rFonts w:ascii="Arial Black" w:hAnsi="Arial Black"/>
          <w:bCs/>
          <w:sz w:val="16"/>
          <w:szCs w:val="16"/>
        </w:rPr>
        <w:t>MAKKAH FOURTH RING ROAD DESIGN</w:t>
      </w:r>
      <w:bookmarkEnd w:id="8"/>
    </w:p>
    <w:p w14:paraId="57558935" w14:textId="77777777" w:rsidR="00805800" w:rsidRDefault="00805800">
      <w:pPr>
        <w:ind w:left="1080" w:right="-7"/>
        <w:jc w:val="both"/>
        <w:rPr>
          <w:bCs/>
        </w:rPr>
      </w:pPr>
      <w:bookmarkStart w:id="9" w:name="OLE_LINK1"/>
      <w:r>
        <w:rPr>
          <w:bCs/>
        </w:rPr>
        <w:t>The project was commissioned to design a new outer ring road around the city of Makkah to increase mobility, improve safety, and provide a higher level of service for transportation facilities in the holy city.</w:t>
      </w:r>
    </w:p>
    <w:p w14:paraId="077D8FA6" w14:textId="77777777" w:rsidR="00805800" w:rsidRDefault="00805800">
      <w:pPr>
        <w:ind w:left="1800" w:right="-7"/>
        <w:jc w:val="both"/>
        <w:rPr>
          <w:b/>
        </w:rPr>
      </w:pPr>
      <w:r>
        <w:rPr>
          <w:b/>
        </w:rPr>
        <w:t xml:space="preserve">Makkah Model for Traffic Assignment </w:t>
      </w:r>
    </w:p>
    <w:p w14:paraId="76FC7B2A" w14:textId="77777777" w:rsidR="00805800" w:rsidRDefault="00805800">
      <w:pPr>
        <w:ind w:left="1800" w:right="-7"/>
        <w:jc w:val="both"/>
        <w:rPr>
          <w:bCs/>
        </w:rPr>
      </w:pPr>
      <w:r>
        <w:rPr>
          <w:bCs/>
        </w:rPr>
        <w:t xml:space="preserve">Created and </w:t>
      </w:r>
      <w:proofErr w:type="gramStart"/>
      <w:r>
        <w:rPr>
          <w:bCs/>
        </w:rPr>
        <w:t>calibrated</w:t>
      </w:r>
      <w:proofErr w:type="gramEnd"/>
      <w:r>
        <w:rPr>
          <w:bCs/>
        </w:rPr>
        <w:t xml:space="preserve"> </w:t>
      </w:r>
      <w:bookmarkEnd w:id="9"/>
      <w:r>
        <w:rPr>
          <w:bCs/>
        </w:rPr>
        <w:t xml:space="preserve">a highly detailed 625 sq km Makkah model to determine and forecast traffic activity on the proposed fourth ring road using CORSIM's traffic assignment functionality. </w:t>
      </w:r>
    </w:p>
    <w:p w14:paraId="4F0DEC5F" w14:textId="77777777" w:rsidR="00805800" w:rsidRDefault="00805800">
      <w:pPr>
        <w:ind w:left="1800" w:right="-7"/>
        <w:jc w:val="both"/>
        <w:rPr>
          <w:bCs/>
        </w:rPr>
      </w:pPr>
      <w:r>
        <w:rPr>
          <w:bCs/>
        </w:rPr>
        <w:t>Developed pre and post processors that:</w:t>
      </w:r>
    </w:p>
    <w:p w14:paraId="6431EAED" w14:textId="77777777" w:rsidR="00805800" w:rsidRDefault="00805800">
      <w:pPr>
        <w:numPr>
          <w:ilvl w:val="0"/>
          <w:numId w:val="8"/>
        </w:numPr>
        <w:ind w:right="-7" w:firstLine="15"/>
        <w:jc w:val="both"/>
        <w:rPr>
          <w:bCs/>
        </w:rPr>
      </w:pPr>
      <w:r>
        <w:rPr>
          <w:bCs/>
        </w:rPr>
        <w:t>automate and expedite OD matrix (any reasonable size) input into CORSIM</w:t>
      </w:r>
    </w:p>
    <w:p w14:paraId="6A0E6DF2" w14:textId="77777777" w:rsidR="00805800" w:rsidRDefault="00805800">
      <w:pPr>
        <w:numPr>
          <w:ilvl w:val="0"/>
          <w:numId w:val="8"/>
        </w:numPr>
        <w:ind w:left="2160" w:right="-7" w:hanging="345"/>
        <w:jc w:val="both"/>
      </w:pPr>
      <w:r>
        <w:rPr>
          <w:bCs/>
        </w:rPr>
        <w:t>r</w:t>
      </w:r>
      <w:r>
        <w:t>ead desired CORSIM output in desired format that greatly increased the output retrieval and analysis efficiency</w:t>
      </w:r>
    </w:p>
    <w:p w14:paraId="469CD3AD" w14:textId="77777777" w:rsidR="00805800" w:rsidRDefault="00805800">
      <w:pPr>
        <w:ind w:right="-7"/>
        <w:jc w:val="both"/>
        <w:rPr>
          <w:bCs/>
        </w:rPr>
      </w:pPr>
      <w:r>
        <w:rPr>
          <w:bCs/>
        </w:rPr>
        <w:t xml:space="preserve">                      </w:t>
      </w:r>
      <w:r>
        <w:rPr>
          <w:bCs/>
        </w:rPr>
        <w:tab/>
        <w:t xml:space="preserve">       _____________________________________________________________________</w:t>
      </w:r>
    </w:p>
    <w:p w14:paraId="097169DE" w14:textId="77777777" w:rsidR="00805800" w:rsidRDefault="00805800">
      <w:pPr>
        <w:ind w:left="1080" w:right="-7"/>
        <w:jc w:val="both"/>
        <w:rPr>
          <w:rFonts w:ascii="Arial Black" w:hAnsi="Arial Black"/>
          <w:bCs/>
          <w:sz w:val="16"/>
          <w:szCs w:val="16"/>
        </w:rPr>
      </w:pPr>
      <w:r>
        <w:rPr>
          <w:rFonts w:ascii="Arial Black" w:hAnsi="Arial Black"/>
          <w:bCs/>
          <w:sz w:val="16"/>
          <w:szCs w:val="16"/>
        </w:rPr>
        <w:t>STUDY OF INTERSECTIONS STAGE-II FOR TAIF CITY</w:t>
      </w:r>
    </w:p>
    <w:p w14:paraId="5EF73134" w14:textId="187756DC" w:rsidR="00805800" w:rsidRDefault="00805800" w:rsidP="004734C3">
      <w:pPr>
        <w:ind w:left="1080" w:right="-7"/>
        <w:jc w:val="both"/>
        <w:rPr>
          <w:bCs/>
        </w:rPr>
      </w:pPr>
      <w:r>
        <w:rPr>
          <w:bCs/>
        </w:rPr>
        <w:t>The study aimed at improvements of the corridors and junctions within Taif city.</w:t>
      </w:r>
      <w:r w:rsidR="004734C3">
        <w:rPr>
          <w:bCs/>
        </w:rPr>
        <w:t xml:space="preserve"> </w:t>
      </w:r>
      <w:r w:rsidR="004734C3" w:rsidRPr="004734C3">
        <w:rPr>
          <w:bCs/>
        </w:rPr>
        <w:t>Traffic assignment was required to evaluate traffic redistribution resulting from the proposed network modifications</w:t>
      </w:r>
      <w:r>
        <w:rPr>
          <w:bCs/>
        </w:rPr>
        <w:t>. As a part of the project,</w:t>
      </w:r>
    </w:p>
    <w:p w14:paraId="4C2783A3" w14:textId="77777777" w:rsidR="00805800" w:rsidRDefault="00805800">
      <w:pPr>
        <w:numPr>
          <w:ilvl w:val="0"/>
          <w:numId w:val="12"/>
        </w:numPr>
        <w:ind w:right="-7" w:hanging="270"/>
        <w:jc w:val="both"/>
        <w:rPr>
          <w:bCs/>
        </w:rPr>
      </w:pPr>
      <w:r>
        <w:rPr>
          <w:bCs/>
        </w:rPr>
        <w:t>Created Taif network using VISUM</w:t>
      </w:r>
    </w:p>
    <w:p w14:paraId="22F1E5B3" w14:textId="77777777" w:rsidR="00805800" w:rsidRDefault="00805800">
      <w:pPr>
        <w:numPr>
          <w:ilvl w:val="0"/>
          <w:numId w:val="12"/>
        </w:numPr>
        <w:ind w:right="-7" w:hanging="270"/>
        <w:jc w:val="both"/>
        <w:rPr>
          <w:bCs/>
        </w:rPr>
      </w:pPr>
      <w:r>
        <w:rPr>
          <w:bCs/>
        </w:rPr>
        <w:t>Created seed OD matrix approximately using the zonal productions, attractions based on trip purpose and destination choice model developed for Makkah city</w:t>
      </w:r>
    </w:p>
    <w:p w14:paraId="3505C391" w14:textId="77777777" w:rsidR="00805800" w:rsidRDefault="00805800">
      <w:pPr>
        <w:numPr>
          <w:ilvl w:val="0"/>
          <w:numId w:val="12"/>
        </w:numPr>
        <w:ind w:right="-7" w:hanging="270"/>
        <w:jc w:val="both"/>
        <w:rPr>
          <w:bCs/>
        </w:rPr>
      </w:pPr>
      <w:r>
        <w:rPr>
          <w:bCs/>
        </w:rPr>
        <w:t>Adjusted the seed matrix based on link and junction traffic counts using TFF functionality of VISUM. Assignment was performed to get the traffic volumes on proposed network to be used for evaluation using VISSIM</w:t>
      </w:r>
    </w:p>
    <w:p w14:paraId="392C6CB7" w14:textId="77777777" w:rsidR="00805800" w:rsidRDefault="00805800">
      <w:pPr>
        <w:ind w:left="1080" w:right="-7" w:firstLine="720"/>
        <w:jc w:val="both"/>
        <w:rPr>
          <w:bCs/>
        </w:rPr>
      </w:pPr>
      <w:r>
        <w:rPr>
          <w:bCs/>
        </w:rPr>
        <w:t>_____________________________________________________________________</w:t>
      </w:r>
    </w:p>
    <w:p w14:paraId="7853768D" w14:textId="77777777" w:rsidR="00805800" w:rsidRDefault="00805800">
      <w:pPr>
        <w:ind w:left="1440" w:right="-7"/>
        <w:jc w:val="both"/>
        <w:rPr>
          <w:bCs/>
          <w:sz w:val="21"/>
          <w:szCs w:val="21"/>
        </w:rPr>
      </w:pPr>
    </w:p>
    <w:p w14:paraId="34F809C4" w14:textId="77777777" w:rsidR="00BD0A57" w:rsidRDefault="00BD0A57">
      <w:pPr>
        <w:ind w:left="1440" w:right="-7"/>
        <w:jc w:val="both"/>
        <w:rPr>
          <w:bCs/>
          <w:sz w:val="21"/>
          <w:szCs w:val="21"/>
        </w:rPr>
      </w:pPr>
    </w:p>
    <w:p w14:paraId="2A9B7880" w14:textId="77777777" w:rsidR="00BD0A57" w:rsidRDefault="00BD0A57">
      <w:pPr>
        <w:ind w:left="1440" w:right="-7"/>
        <w:jc w:val="both"/>
        <w:rPr>
          <w:bCs/>
          <w:sz w:val="21"/>
          <w:szCs w:val="21"/>
        </w:rPr>
      </w:pPr>
    </w:p>
    <w:p w14:paraId="296A873D" w14:textId="77777777" w:rsidR="00805800" w:rsidRDefault="00805800" w:rsidP="000E19E9">
      <w:pPr>
        <w:ind w:right="-7"/>
        <w:jc w:val="both"/>
        <w:rPr>
          <w:rFonts w:ascii="Arial Black" w:hAnsi="Arial Black"/>
          <w:bCs/>
          <w:sz w:val="16"/>
          <w:szCs w:val="16"/>
        </w:rPr>
      </w:pPr>
      <w:r>
        <w:rPr>
          <w:rFonts w:ascii="Arial Black" w:hAnsi="Arial Black"/>
          <w:bCs/>
          <w:color w:val="000080"/>
        </w:rPr>
        <w:tab/>
      </w:r>
      <w:r>
        <w:rPr>
          <w:bCs/>
          <w:sz w:val="21"/>
          <w:szCs w:val="21"/>
        </w:rPr>
        <w:t xml:space="preserve"> </w:t>
      </w:r>
      <w:r>
        <w:rPr>
          <w:rFonts w:ascii="Arial Black" w:hAnsi="Arial Black"/>
          <w:bCs/>
          <w:sz w:val="16"/>
          <w:szCs w:val="16"/>
        </w:rPr>
        <w:t>DEVELOPMENT OF PUBLIC TRANSPORT INSIDE BURAYDAH CITY</w:t>
      </w:r>
    </w:p>
    <w:p w14:paraId="76D30699" w14:textId="77777777" w:rsidR="00805800" w:rsidRDefault="00805800">
      <w:pPr>
        <w:ind w:left="1080" w:right="-7"/>
        <w:jc w:val="both"/>
        <w:rPr>
          <w:bCs/>
        </w:rPr>
      </w:pPr>
      <w:r>
        <w:rPr>
          <w:bCs/>
        </w:rPr>
        <w:t>The study objective is to develop and raise the standard of internal public transport services in the city of Buraydah.</w:t>
      </w:r>
    </w:p>
    <w:p w14:paraId="18B11AD0" w14:textId="77777777" w:rsidR="00805800" w:rsidRDefault="00805800">
      <w:pPr>
        <w:ind w:left="1080" w:right="-7"/>
        <w:jc w:val="both"/>
        <w:rPr>
          <w:bCs/>
        </w:rPr>
      </w:pPr>
      <w:r>
        <w:rPr>
          <w:bCs/>
        </w:rPr>
        <w:t>Acted as task leader for:</w:t>
      </w:r>
    </w:p>
    <w:p w14:paraId="5D5E6185" w14:textId="77777777" w:rsidR="00805800" w:rsidRDefault="00805800">
      <w:pPr>
        <w:numPr>
          <w:ilvl w:val="0"/>
          <w:numId w:val="10"/>
        </w:numPr>
        <w:ind w:right="-7" w:hanging="270"/>
        <w:jc w:val="both"/>
        <w:rPr>
          <w:bCs/>
        </w:rPr>
      </w:pPr>
      <w:r>
        <w:rPr>
          <w:bCs/>
        </w:rPr>
        <w:t>the analysis of household and roadside interview data</w:t>
      </w:r>
    </w:p>
    <w:p w14:paraId="08D021DB" w14:textId="77777777" w:rsidR="00805800" w:rsidRDefault="00805800">
      <w:pPr>
        <w:numPr>
          <w:ilvl w:val="0"/>
          <w:numId w:val="10"/>
        </w:numPr>
        <w:ind w:right="-7" w:hanging="270"/>
        <w:jc w:val="both"/>
        <w:rPr>
          <w:bCs/>
        </w:rPr>
      </w:pPr>
      <w:r>
        <w:rPr>
          <w:bCs/>
        </w:rPr>
        <w:t xml:space="preserve">the development of Buraydah network model using VISUM for developing public transport in the city </w:t>
      </w:r>
    </w:p>
    <w:p w14:paraId="33AF8FAC" w14:textId="77777777" w:rsidR="00805800" w:rsidRDefault="00805800">
      <w:pPr>
        <w:ind w:left="1080" w:right="-7"/>
        <w:jc w:val="both"/>
        <w:rPr>
          <w:bCs/>
        </w:rPr>
      </w:pPr>
      <w:r>
        <w:rPr>
          <w:bCs/>
        </w:rPr>
        <w:t>Innovative tasks include development of:</w:t>
      </w:r>
    </w:p>
    <w:p w14:paraId="71278D67" w14:textId="77777777" w:rsidR="00805800" w:rsidRDefault="00805800">
      <w:pPr>
        <w:numPr>
          <w:ilvl w:val="0"/>
          <w:numId w:val="3"/>
        </w:numPr>
        <w:ind w:right="-7" w:hanging="270"/>
        <w:jc w:val="both"/>
        <w:rPr>
          <w:bCs/>
        </w:rPr>
      </w:pPr>
      <w:r>
        <w:rPr>
          <w:bCs/>
        </w:rPr>
        <w:t>processors to expedite processing and coding of origin-destination (OD) survey data</w:t>
      </w:r>
    </w:p>
    <w:p w14:paraId="1568930B" w14:textId="77777777" w:rsidR="00805800" w:rsidRDefault="00805800">
      <w:pPr>
        <w:numPr>
          <w:ilvl w:val="0"/>
          <w:numId w:val="3"/>
        </w:numPr>
        <w:ind w:right="-7" w:hanging="270"/>
        <w:jc w:val="both"/>
        <w:rPr>
          <w:bCs/>
        </w:rPr>
      </w:pPr>
      <w:r>
        <w:rPr>
          <w:bCs/>
        </w:rPr>
        <w:t xml:space="preserve">software that would read the network created in VISUM and identify the </w:t>
      </w:r>
      <w:proofErr w:type="gramStart"/>
      <w:r>
        <w:rPr>
          <w:bCs/>
        </w:rPr>
        <w:t>sets of interview</w:t>
      </w:r>
      <w:proofErr w:type="gramEnd"/>
      <w:r>
        <w:rPr>
          <w:bCs/>
        </w:rPr>
        <w:t xml:space="preserve"> locations that would provide complete non-</w:t>
      </w:r>
      <w:proofErr w:type="gramStart"/>
      <w:r>
        <w:rPr>
          <w:bCs/>
        </w:rPr>
        <w:t>duplicate</w:t>
      </w:r>
      <w:proofErr w:type="gramEnd"/>
      <w:r>
        <w:rPr>
          <w:bCs/>
        </w:rPr>
        <w:t xml:space="preserve"> traffic flow between each OD pair within the network</w:t>
      </w:r>
    </w:p>
    <w:p w14:paraId="67DDD2C1" w14:textId="77777777" w:rsidR="00805800" w:rsidRDefault="00805800">
      <w:pPr>
        <w:ind w:left="1800" w:right="-7"/>
        <w:jc w:val="both"/>
        <w:rPr>
          <w:bCs/>
        </w:rPr>
      </w:pPr>
      <w:r>
        <w:rPr>
          <w:bCs/>
        </w:rPr>
        <w:t>_____________________________________________________________________</w:t>
      </w:r>
    </w:p>
    <w:p w14:paraId="43EB1413" w14:textId="77777777" w:rsidR="00BD0A57" w:rsidRDefault="00BD0A57">
      <w:pPr>
        <w:ind w:left="1080" w:right="-7"/>
        <w:jc w:val="both"/>
        <w:rPr>
          <w:rFonts w:ascii="Arial Black" w:hAnsi="Arial Black"/>
          <w:bCs/>
          <w:sz w:val="16"/>
          <w:szCs w:val="16"/>
        </w:rPr>
      </w:pPr>
    </w:p>
    <w:p w14:paraId="2C6DEE33" w14:textId="7B845857" w:rsidR="00805800" w:rsidRPr="004F2236" w:rsidRDefault="00805800" w:rsidP="004F2236">
      <w:pPr>
        <w:ind w:left="1080" w:right="-7"/>
        <w:rPr>
          <w:b/>
        </w:rPr>
      </w:pPr>
      <w:bookmarkStart w:id="10" w:name="Makkah_Public_Transport"/>
      <w:r w:rsidRPr="004F2236">
        <w:rPr>
          <w:rFonts w:ascii="Arial Black" w:hAnsi="Arial Black"/>
          <w:b/>
          <w:sz w:val="16"/>
          <w:szCs w:val="16"/>
        </w:rPr>
        <w:lastRenderedPageBreak/>
        <w:t>DEVELOPMENT OF PUBLIC TRANSPORT FOR METROPOLITAN AREA OF MAKKAH</w:t>
      </w:r>
      <w:r w:rsidRPr="004F2236">
        <w:rPr>
          <w:b/>
        </w:rPr>
        <w:t xml:space="preserve"> </w:t>
      </w:r>
      <w:r w:rsidR="004F2236" w:rsidRPr="004F2236">
        <w:rPr>
          <w:b/>
        </w:rPr>
        <w:t>| Task Leader</w:t>
      </w:r>
      <w:bookmarkEnd w:id="10"/>
    </w:p>
    <w:p w14:paraId="1057F771" w14:textId="77777777" w:rsidR="00805800" w:rsidRDefault="00805800">
      <w:pPr>
        <w:ind w:left="1080" w:right="-7"/>
        <w:jc w:val="both"/>
        <w:rPr>
          <w:bCs/>
        </w:rPr>
      </w:pPr>
      <w:r>
        <w:rPr>
          <w:bCs/>
        </w:rPr>
        <w:t xml:space="preserve">The study aims </w:t>
      </w:r>
      <w:proofErr w:type="gramStart"/>
      <w:r>
        <w:rPr>
          <w:bCs/>
        </w:rPr>
        <w:t>at analyzing</w:t>
      </w:r>
      <w:proofErr w:type="gramEnd"/>
      <w:r>
        <w:rPr>
          <w:bCs/>
        </w:rPr>
        <w:t xml:space="preserve"> public transport systems that would serve the future traffic and transport needs of the Holy city of Makkah. </w:t>
      </w:r>
    </w:p>
    <w:p w14:paraId="19BC6685" w14:textId="77777777" w:rsidR="00805800" w:rsidRDefault="00805800">
      <w:pPr>
        <w:ind w:left="1080" w:right="-7"/>
        <w:jc w:val="both"/>
        <w:rPr>
          <w:bCs/>
        </w:rPr>
      </w:pPr>
      <w:r>
        <w:rPr>
          <w:bCs/>
        </w:rPr>
        <w:t xml:space="preserve">Acted as task leader for: </w:t>
      </w:r>
    </w:p>
    <w:p w14:paraId="6BB5C632" w14:textId="77777777" w:rsidR="00805800" w:rsidRDefault="00805800">
      <w:pPr>
        <w:numPr>
          <w:ilvl w:val="0"/>
          <w:numId w:val="8"/>
        </w:numPr>
        <w:ind w:right="-7" w:hanging="270"/>
        <w:jc w:val="both"/>
        <w:rPr>
          <w:bCs/>
        </w:rPr>
      </w:pPr>
      <w:r>
        <w:rPr>
          <w:bCs/>
        </w:rPr>
        <w:t>household and roadside interview data analysis</w:t>
      </w:r>
    </w:p>
    <w:p w14:paraId="378149C0" w14:textId="77777777" w:rsidR="00805800" w:rsidRDefault="00805800">
      <w:pPr>
        <w:numPr>
          <w:ilvl w:val="0"/>
          <w:numId w:val="8"/>
        </w:numPr>
        <w:ind w:right="-7" w:hanging="270"/>
        <w:jc w:val="both"/>
        <w:rPr>
          <w:bCs/>
        </w:rPr>
      </w:pPr>
      <w:r>
        <w:rPr>
          <w:bCs/>
        </w:rPr>
        <w:t xml:space="preserve">developing network </w:t>
      </w:r>
      <w:proofErr w:type="gramStart"/>
      <w:r>
        <w:rPr>
          <w:bCs/>
        </w:rPr>
        <w:t>model</w:t>
      </w:r>
      <w:proofErr w:type="gramEnd"/>
      <w:r>
        <w:rPr>
          <w:bCs/>
        </w:rPr>
        <w:t xml:space="preserve"> using VISUM to undertake comprehensive transportation planning and developing public transport </w:t>
      </w:r>
      <w:proofErr w:type="gramStart"/>
      <w:r>
        <w:rPr>
          <w:bCs/>
        </w:rPr>
        <w:t>system</w:t>
      </w:r>
      <w:proofErr w:type="gramEnd"/>
      <w:r>
        <w:rPr>
          <w:bCs/>
        </w:rPr>
        <w:t xml:space="preserve"> (Bus, Bus Rapid Transit, and Light Rail Transit) in Makkah</w:t>
      </w:r>
    </w:p>
    <w:p w14:paraId="75F71FA4" w14:textId="77777777" w:rsidR="00805800" w:rsidRDefault="00805800">
      <w:pPr>
        <w:ind w:left="1080" w:right="-7"/>
        <w:jc w:val="both"/>
        <w:rPr>
          <w:bCs/>
        </w:rPr>
      </w:pPr>
      <w:r>
        <w:rPr>
          <w:bCs/>
        </w:rPr>
        <w:t>Innovative tasks include development of:</w:t>
      </w:r>
    </w:p>
    <w:p w14:paraId="2485CF11" w14:textId="58904CDE" w:rsidR="00805800" w:rsidRDefault="00805800">
      <w:pPr>
        <w:numPr>
          <w:ilvl w:val="0"/>
          <w:numId w:val="8"/>
        </w:numPr>
        <w:ind w:right="-7" w:hanging="270"/>
        <w:jc w:val="both"/>
        <w:rPr>
          <w:bCs/>
        </w:rPr>
      </w:pPr>
      <w:r>
        <w:rPr>
          <w:bCs/>
        </w:rPr>
        <w:t>program that displays graphically the survey collected traffic flow data between selected OD pair at all the interview stations that helps to visually and effectively identify interview stations that would give complete non</w:t>
      </w:r>
      <w:r w:rsidR="004734C3">
        <w:rPr>
          <w:bCs/>
        </w:rPr>
        <w:t>-</w:t>
      </w:r>
      <w:r>
        <w:rPr>
          <w:bCs/>
        </w:rPr>
        <w:t xml:space="preserve">duplicate traffic flow between each OD pair </w:t>
      </w:r>
    </w:p>
    <w:p w14:paraId="3C6575A6" w14:textId="77777777" w:rsidR="00805800" w:rsidRDefault="00805800">
      <w:pPr>
        <w:numPr>
          <w:ilvl w:val="0"/>
          <w:numId w:val="8"/>
        </w:numPr>
        <w:ind w:right="-7" w:hanging="270"/>
        <w:jc w:val="both"/>
        <w:rPr>
          <w:bCs/>
        </w:rPr>
      </w:pPr>
      <w:r>
        <w:rPr>
          <w:bCs/>
        </w:rPr>
        <w:t xml:space="preserve">program that displays graphically </w:t>
      </w:r>
      <w:r>
        <w:rPr>
          <w:bCs/>
          <w:lang w:eastAsia="he-IL" w:bidi="he-IL"/>
        </w:rPr>
        <w:t xml:space="preserve">the survey collected traffic flow data between major zones at selected interview station that will help to visually identify major interzonal movements at desired locations required to validate and iteratively calibrate the created model </w:t>
      </w:r>
      <w:r>
        <w:rPr>
          <w:bCs/>
          <w:rtl/>
          <w:cs/>
          <w:lang w:eastAsia="he-IL" w:bidi="he-IL"/>
        </w:rPr>
        <w:t>ִ</w:t>
      </w:r>
      <w:r>
        <w:rPr>
          <w:bCs/>
          <w:rtl/>
          <w:cs/>
        </w:rPr>
        <w:t xml:space="preserve">                    </w:t>
      </w:r>
      <w:r>
        <w:rPr>
          <w:bCs/>
        </w:rPr>
        <w:tab/>
        <w:t xml:space="preserve">       _____________________________________________________________________</w:t>
      </w:r>
    </w:p>
    <w:p w14:paraId="1B5F3D2B" w14:textId="77777777" w:rsidR="00805800" w:rsidRDefault="00805800">
      <w:pPr>
        <w:ind w:left="1080" w:right="-7"/>
        <w:jc w:val="both"/>
        <w:rPr>
          <w:bCs/>
          <w:sz w:val="21"/>
          <w:szCs w:val="21"/>
        </w:rPr>
      </w:pPr>
    </w:p>
    <w:p w14:paraId="2FBA689F" w14:textId="77777777" w:rsidR="00805800" w:rsidRDefault="00805800">
      <w:pPr>
        <w:ind w:left="1080" w:right="-7"/>
        <w:jc w:val="both"/>
        <w:rPr>
          <w:rFonts w:ascii="Arial Black" w:hAnsi="Arial Black"/>
          <w:bCs/>
          <w:sz w:val="16"/>
          <w:szCs w:val="16"/>
        </w:rPr>
      </w:pPr>
      <w:r>
        <w:rPr>
          <w:rFonts w:ascii="Arial Black" w:hAnsi="Arial Black"/>
          <w:bCs/>
          <w:sz w:val="16"/>
          <w:szCs w:val="16"/>
        </w:rPr>
        <w:t xml:space="preserve">DEVELOPMENT OF PUBLIC TRANSPORT IN JAZAN REGION </w:t>
      </w:r>
    </w:p>
    <w:p w14:paraId="1D4C78FA" w14:textId="77777777" w:rsidR="00805800" w:rsidRDefault="00805800">
      <w:pPr>
        <w:ind w:left="1080" w:right="-7"/>
        <w:jc w:val="both"/>
        <w:rPr>
          <w:bCs/>
        </w:rPr>
      </w:pPr>
      <w:r>
        <w:rPr>
          <w:bCs/>
        </w:rPr>
        <w:t xml:space="preserve">The study was to develop public transport services in the Jazan region between three cities of Jizan, </w:t>
      </w:r>
      <w:proofErr w:type="spellStart"/>
      <w:r>
        <w:rPr>
          <w:bCs/>
        </w:rPr>
        <w:t>Sabya</w:t>
      </w:r>
      <w:proofErr w:type="spellEnd"/>
      <w:r>
        <w:rPr>
          <w:bCs/>
        </w:rPr>
        <w:t xml:space="preserve"> and Abu Areesh</w:t>
      </w:r>
    </w:p>
    <w:p w14:paraId="19C9C0CD" w14:textId="77777777" w:rsidR="00805800" w:rsidRDefault="00805800">
      <w:pPr>
        <w:ind w:left="1080" w:right="-7"/>
        <w:jc w:val="both"/>
        <w:rPr>
          <w:bCs/>
        </w:rPr>
      </w:pPr>
    </w:p>
    <w:p w14:paraId="6BF631DE" w14:textId="77777777" w:rsidR="00805800" w:rsidRDefault="00805800">
      <w:pPr>
        <w:ind w:left="1080" w:right="-7"/>
        <w:jc w:val="both"/>
        <w:rPr>
          <w:bCs/>
        </w:rPr>
      </w:pPr>
      <w:r>
        <w:rPr>
          <w:bCs/>
        </w:rPr>
        <w:t>Acted as task leader for:</w:t>
      </w:r>
    </w:p>
    <w:p w14:paraId="5EE3F0BB" w14:textId="77777777" w:rsidR="00805800" w:rsidRDefault="00805800">
      <w:pPr>
        <w:numPr>
          <w:ilvl w:val="0"/>
          <w:numId w:val="10"/>
        </w:numPr>
        <w:ind w:right="-7" w:hanging="270"/>
        <w:jc w:val="both"/>
        <w:rPr>
          <w:bCs/>
        </w:rPr>
      </w:pPr>
      <w:r>
        <w:rPr>
          <w:bCs/>
        </w:rPr>
        <w:t>Travel demand estimation</w:t>
      </w:r>
    </w:p>
    <w:p w14:paraId="6997231A" w14:textId="77777777" w:rsidR="00805800" w:rsidRDefault="00805800">
      <w:pPr>
        <w:numPr>
          <w:ilvl w:val="0"/>
          <w:numId w:val="10"/>
        </w:numPr>
        <w:pBdr>
          <w:bottom w:val="single" w:sz="8" w:space="2" w:color="000000"/>
        </w:pBdr>
        <w:ind w:right="-7" w:hanging="270"/>
        <w:jc w:val="both"/>
        <w:rPr>
          <w:bCs/>
        </w:rPr>
      </w:pPr>
      <w:r>
        <w:rPr>
          <w:bCs/>
        </w:rPr>
        <w:t xml:space="preserve">The development of the private and public transport network model using VISUM </w:t>
      </w:r>
    </w:p>
    <w:p w14:paraId="662A8F3C" w14:textId="77777777" w:rsidR="00805800" w:rsidRDefault="00805800">
      <w:pPr>
        <w:ind w:left="1080" w:right="-7"/>
        <w:jc w:val="both"/>
      </w:pPr>
    </w:p>
    <w:p w14:paraId="09C5D521" w14:textId="77777777" w:rsidR="00805800" w:rsidRDefault="00805800">
      <w:pPr>
        <w:ind w:left="1080" w:right="-7"/>
        <w:jc w:val="both"/>
      </w:pPr>
    </w:p>
    <w:p w14:paraId="058E0EC9" w14:textId="77777777" w:rsidR="00805800" w:rsidRDefault="00805800">
      <w:pPr>
        <w:ind w:left="1080" w:right="-7"/>
        <w:jc w:val="both"/>
        <w:rPr>
          <w:rFonts w:ascii="Arial Black" w:hAnsi="Arial Black"/>
          <w:bCs/>
          <w:sz w:val="16"/>
          <w:szCs w:val="16"/>
        </w:rPr>
      </w:pPr>
      <w:r>
        <w:rPr>
          <w:rFonts w:ascii="Arial Black" w:hAnsi="Arial Black"/>
          <w:bCs/>
          <w:sz w:val="16"/>
          <w:szCs w:val="16"/>
        </w:rPr>
        <w:t xml:space="preserve">DEVELOPMENT OF PUBLIC TRANSPORT IN AL DAMMAM REGION </w:t>
      </w:r>
    </w:p>
    <w:p w14:paraId="35D9E68C" w14:textId="77777777" w:rsidR="00805800" w:rsidRDefault="00805800">
      <w:pPr>
        <w:ind w:left="1080" w:right="-7"/>
        <w:jc w:val="both"/>
        <w:rPr>
          <w:bCs/>
        </w:rPr>
      </w:pPr>
      <w:r>
        <w:rPr>
          <w:bCs/>
        </w:rPr>
        <w:t xml:space="preserve">The study was to develop public transport services between the cities of Al Dammam, Al Khubar, Al Dhahran, Al Qatif, Al </w:t>
      </w:r>
      <w:proofErr w:type="spellStart"/>
      <w:r>
        <w:rPr>
          <w:bCs/>
        </w:rPr>
        <w:t>Saihat</w:t>
      </w:r>
      <w:proofErr w:type="spellEnd"/>
    </w:p>
    <w:p w14:paraId="036E652D" w14:textId="77777777" w:rsidR="00805800" w:rsidRDefault="00805800">
      <w:pPr>
        <w:ind w:left="1080" w:right="-7"/>
        <w:jc w:val="both"/>
        <w:rPr>
          <w:bCs/>
        </w:rPr>
      </w:pPr>
      <w:r>
        <w:rPr>
          <w:bCs/>
        </w:rPr>
        <w:t xml:space="preserve">Acted as task leader for household and roadside interview data processing for travel demand estimation and development of public transport model </w:t>
      </w:r>
    </w:p>
    <w:p w14:paraId="3D2C1A6F" w14:textId="77777777" w:rsidR="00805800" w:rsidRDefault="00805800">
      <w:pPr>
        <w:pBdr>
          <w:bottom w:val="single" w:sz="8" w:space="2" w:color="000000"/>
        </w:pBdr>
        <w:ind w:left="1530" w:right="-7"/>
        <w:jc w:val="both"/>
        <w:rPr>
          <w:bCs/>
        </w:rPr>
      </w:pPr>
    </w:p>
    <w:p w14:paraId="5FFED8CF" w14:textId="77777777" w:rsidR="00805800" w:rsidRDefault="00805800">
      <w:pPr>
        <w:ind w:left="1080" w:right="-7"/>
        <w:jc w:val="both"/>
        <w:rPr>
          <w:rFonts w:ascii="Arial Black" w:hAnsi="Arial Black"/>
          <w:bCs/>
          <w:color w:val="000080"/>
        </w:rPr>
      </w:pPr>
    </w:p>
    <w:p w14:paraId="4ED057C9" w14:textId="77777777" w:rsidR="00805800" w:rsidRDefault="00805800">
      <w:pPr>
        <w:ind w:left="1080" w:right="-7"/>
        <w:jc w:val="both"/>
        <w:rPr>
          <w:rFonts w:ascii="Arial Black" w:hAnsi="Arial Black"/>
          <w:bCs/>
          <w:color w:val="000080"/>
          <w:sz w:val="18"/>
          <w:szCs w:val="18"/>
        </w:rPr>
      </w:pPr>
    </w:p>
    <w:p w14:paraId="29C4AB03" w14:textId="77777777" w:rsidR="00805800" w:rsidRDefault="00805800">
      <w:pPr>
        <w:ind w:left="1080" w:right="-7"/>
        <w:jc w:val="both"/>
        <w:rPr>
          <w:rFonts w:ascii="Arial Black" w:hAnsi="Arial Black"/>
          <w:bCs/>
          <w:sz w:val="16"/>
          <w:szCs w:val="16"/>
        </w:rPr>
      </w:pPr>
      <w:bookmarkStart w:id="11" w:name="Makkah_Jeddah_Interchanges"/>
      <w:r>
        <w:rPr>
          <w:rFonts w:ascii="Arial Black" w:hAnsi="Arial Black"/>
          <w:bCs/>
          <w:sz w:val="16"/>
          <w:szCs w:val="16"/>
        </w:rPr>
        <w:t>INTERCHANGE AND INTERSECTION IMPROVEMENTS IN MAKKAH AND JEDDAH</w:t>
      </w:r>
      <w:bookmarkEnd w:id="11"/>
    </w:p>
    <w:p w14:paraId="78E168A1" w14:textId="77777777" w:rsidR="00805800" w:rsidRDefault="00805800">
      <w:pPr>
        <w:ind w:left="1095" w:right="-7"/>
        <w:jc w:val="both"/>
        <w:rPr>
          <w:bCs/>
        </w:rPr>
      </w:pPr>
      <w:r>
        <w:rPr>
          <w:bCs/>
        </w:rPr>
        <w:t xml:space="preserve">Performed simulations to evaluate the proposed improvements to </w:t>
      </w:r>
      <w:proofErr w:type="gramStart"/>
      <w:r>
        <w:rPr>
          <w:bCs/>
        </w:rPr>
        <w:t>a number of</w:t>
      </w:r>
      <w:proofErr w:type="gramEnd"/>
      <w:r>
        <w:rPr>
          <w:bCs/>
        </w:rPr>
        <w:t xml:space="preserve"> junctions in Makkah and Jeddah</w:t>
      </w:r>
    </w:p>
    <w:p w14:paraId="7A77E0D2" w14:textId="77777777" w:rsidR="00805800" w:rsidRDefault="00805800">
      <w:pPr>
        <w:ind w:left="1080" w:right="-7"/>
        <w:jc w:val="both"/>
        <w:rPr>
          <w:bCs/>
        </w:rPr>
      </w:pPr>
      <w:r>
        <w:rPr>
          <w:bCs/>
        </w:rPr>
        <w:t>_____________________________________________________________________</w:t>
      </w:r>
    </w:p>
    <w:p w14:paraId="63F8CDB3" w14:textId="77777777" w:rsidR="00805800" w:rsidRDefault="00805800">
      <w:pPr>
        <w:ind w:left="1080" w:right="-7"/>
        <w:jc w:val="both"/>
        <w:rPr>
          <w:bCs/>
        </w:rPr>
      </w:pPr>
    </w:p>
    <w:p w14:paraId="5AF83E24" w14:textId="77777777" w:rsidR="00805800" w:rsidRDefault="00805800">
      <w:pPr>
        <w:ind w:left="1080" w:right="-7"/>
        <w:jc w:val="both"/>
        <w:rPr>
          <w:rFonts w:ascii="Arial Black" w:hAnsi="Arial Black"/>
          <w:bCs/>
          <w:sz w:val="16"/>
          <w:szCs w:val="16"/>
        </w:rPr>
      </w:pPr>
      <w:r>
        <w:rPr>
          <w:rFonts w:ascii="Arial Black" w:hAnsi="Arial Black"/>
          <w:bCs/>
          <w:sz w:val="16"/>
          <w:szCs w:val="16"/>
        </w:rPr>
        <w:t>TRAFFIC IMPACT STUDY FOR KING ABDULLAH UNIVERSITY FOR SCIENCE AND TECHNOLOGY</w:t>
      </w:r>
    </w:p>
    <w:p w14:paraId="0074DD6C" w14:textId="77777777" w:rsidR="00805800" w:rsidRDefault="00805800">
      <w:pPr>
        <w:ind w:left="1080" w:right="-7"/>
        <w:jc w:val="both"/>
        <w:rPr>
          <w:bCs/>
        </w:rPr>
      </w:pPr>
      <w:r>
        <w:rPr>
          <w:bCs/>
        </w:rPr>
        <w:t xml:space="preserve">The project is to evaluate the impact of traffic within the campus of King Abdullah University in Jeddah. </w:t>
      </w:r>
    </w:p>
    <w:p w14:paraId="1E5F32C1" w14:textId="77777777" w:rsidR="00805800" w:rsidRDefault="00805800">
      <w:pPr>
        <w:numPr>
          <w:ilvl w:val="0"/>
          <w:numId w:val="11"/>
        </w:numPr>
        <w:ind w:right="-7" w:hanging="270"/>
        <w:jc w:val="both"/>
        <w:rPr>
          <w:bCs/>
        </w:rPr>
      </w:pPr>
      <w:r>
        <w:rPr>
          <w:bCs/>
        </w:rPr>
        <w:t>Used Institute of Transportation Engineers (ITE) trip generation manual, HCS software and VISUM software to forecast the traffic and evaluate the campus network and propose improvements</w:t>
      </w:r>
    </w:p>
    <w:p w14:paraId="452AEAA2" w14:textId="77777777" w:rsidR="00805800" w:rsidRDefault="00805800">
      <w:pPr>
        <w:ind w:left="1080" w:right="-7"/>
        <w:jc w:val="both"/>
        <w:rPr>
          <w:bCs/>
        </w:rPr>
      </w:pPr>
      <w:r>
        <w:rPr>
          <w:bCs/>
        </w:rPr>
        <w:t>_____________________________________________________________________</w:t>
      </w:r>
    </w:p>
    <w:p w14:paraId="1A782A00" w14:textId="77777777" w:rsidR="00805800" w:rsidRDefault="00805800">
      <w:pPr>
        <w:ind w:left="1080" w:right="-7"/>
        <w:jc w:val="both"/>
        <w:rPr>
          <w:bCs/>
          <w:sz w:val="24"/>
          <w:szCs w:val="24"/>
        </w:rPr>
      </w:pPr>
    </w:p>
    <w:p w14:paraId="0EEFF567" w14:textId="77777777" w:rsidR="00005DDD" w:rsidRDefault="00005DDD" w:rsidP="008546C2">
      <w:pPr>
        <w:ind w:right="-7"/>
        <w:jc w:val="both"/>
        <w:rPr>
          <w:rFonts w:ascii="Arial Black" w:hAnsi="Arial Black"/>
          <w:b/>
          <w:color w:val="000080"/>
        </w:rPr>
      </w:pPr>
    </w:p>
    <w:p w14:paraId="26A63B20" w14:textId="193579DA" w:rsidR="008546C2" w:rsidRDefault="008546C2" w:rsidP="008546C2">
      <w:pPr>
        <w:ind w:right="-7" w:firstLine="720"/>
        <w:jc w:val="both"/>
        <w:rPr>
          <w:rFonts w:ascii="Arial Black" w:hAnsi="Arial Black"/>
          <w:b/>
          <w:color w:val="000080"/>
          <w:sz w:val="16"/>
          <w:szCs w:val="16"/>
        </w:rPr>
      </w:pPr>
      <w:r>
        <w:rPr>
          <w:rFonts w:ascii="Arial Black" w:hAnsi="Arial Black"/>
          <w:b/>
          <w:color w:val="000080"/>
        </w:rPr>
        <w:t>Iqra</w:t>
      </w:r>
      <w:r w:rsidR="00BB391E">
        <w:rPr>
          <w:rFonts w:ascii="Arial Black" w:hAnsi="Arial Black"/>
          <w:b/>
          <w:color w:val="000080"/>
        </w:rPr>
        <w:t>a</w:t>
      </w:r>
      <w:r>
        <w:rPr>
          <w:rFonts w:ascii="Arial Black" w:hAnsi="Arial Black"/>
          <w:b/>
          <w:color w:val="000080"/>
        </w:rPr>
        <w:t xml:space="preserve"> Education Solutions, India</w:t>
      </w:r>
      <w:r>
        <w:rPr>
          <w:rFonts w:ascii="Arial Black" w:hAnsi="Arial Black"/>
          <w:b/>
          <w:color w:val="000080"/>
        </w:rPr>
        <w:tab/>
      </w:r>
      <w:r>
        <w:rPr>
          <w:rFonts w:ascii="Arial Black" w:hAnsi="Arial Black"/>
          <w:b/>
          <w:color w:val="000080"/>
        </w:rPr>
        <w:tab/>
        <w:t xml:space="preserve">                </w:t>
      </w:r>
      <w:r w:rsidR="000B649F">
        <w:rPr>
          <w:rFonts w:ascii="Arial Black" w:hAnsi="Arial Black"/>
          <w:b/>
          <w:color w:val="000080"/>
        </w:rPr>
        <w:t xml:space="preserve">         </w:t>
      </w:r>
      <w:r w:rsidRPr="00C04D2A">
        <w:rPr>
          <w:rFonts w:ascii="Arial Black" w:hAnsi="Arial Black"/>
          <w:b/>
          <w:color w:val="0F243E"/>
          <w:sz w:val="16"/>
          <w:szCs w:val="16"/>
        </w:rPr>
        <w:t xml:space="preserve">JULY 2010 – </w:t>
      </w:r>
      <w:r w:rsidR="00582EA9">
        <w:rPr>
          <w:rFonts w:ascii="Arial Black" w:hAnsi="Arial Black"/>
          <w:b/>
          <w:color w:val="0F243E"/>
          <w:sz w:val="16"/>
          <w:szCs w:val="16"/>
        </w:rPr>
        <w:t>JAN</w:t>
      </w:r>
      <w:r w:rsidRPr="00C04D2A">
        <w:rPr>
          <w:rFonts w:ascii="Arial Black" w:hAnsi="Arial Black"/>
          <w:b/>
          <w:color w:val="0F243E"/>
          <w:sz w:val="16"/>
          <w:szCs w:val="16"/>
        </w:rPr>
        <w:t xml:space="preserve"> 201</w:t>
      </w:r>
      <w:r w:rsidR="000B649F">
        <w:rPr>
          <w:rFonts w:ascii="Arial Black" w:hAnsi="Arial Black"/>
          <w:b/>
          <w:color w:val="0F243E"/>
          <w:sz w:val="16"/>
          <w:szCs w:val="16"/>
        </w:rPr>
        <w:t>3</w:t>
      </w:r>
    </w:p>
    <w:p w14:paraId="5236F1C5" w14:textId="77777777" w:rsidR="008546C2" w:rsidRPr="00EE0337" w:rsidRDefault="008546C2" w:rsidP="008546C2">
      <w:pPr>
        <w:suppressAutoHyphens w:val="0"/>
        <w:autoSpaceDE w:val="0"/>
        <w:autoSpaceDN w:val="0"/>
        <w:spacing w:line="240" w:lineRule="atLeast"/>
        <w:ind w:left="1440"/>
        <w:jc w:val="both"/>
        <w:rPr>
          <w:rFonts w:ascii="Arial Black" w:hAnsi="Arial Black"/>
          <w:bCs/>
          <w:sz w:val="16"/>
          <w:szCs w:val="16"/>
        </w:rPr>
      </w:pPr>
      <w:r w:rsidRPr="00EE0337">
        <w:rPr>
          <w:rFonts w:ascii="Arial Black" w:hAnsi="Arial Black"/>
          <w:bCs/>
          <w:sz w:val="16"/>
          <w:szCs w:val="16"/>
        </w:rPr>
        <w:t>PARKING PROJECTS</w:t>
      </w:r>
    </w:p>
    <w:p w14:paraId="20E606C8" w14:textId="77777777" w:rsidR="008546C2" w:rsidRPr="00EE0337" w:rsidRDefault="008546C2" w:rsidP="008546C2">
      <w:pPr>
        <w:suppressAutoHyphens w:val="0"/>
        <w:autoSpaceDE w:val="0"/>
        <w:autoSpaceDN w:val="0"/>
        <w:spacing w:line="240" w:lineRule="atLeast"/>
        <w:ind w:left="1440"/>
        <w:jc w:val="both"/>
        <w:rPr>
          <w:bCs/>
        </w:rPr>
      </w:pPr>
      <w:r w:rsidRPr="00EE0337">
        <w:rPr>
          <w:bCs/>
        </w:rPr>
        <w:lastRenderedPageBreak/>
        <w:t>Proposed solutions to alleviate traffic circulation and improve parking capacity in Treasure Island and Central Malls, Indore, India</w:t>
      </w:r>
    </w:p>
    <w:p w14:paraId="339EF5EE" w14:textId="77777777" w:rsidR="008546C2" w:rsidRDefault="008546C2" w:rsidP="008546C2">
      <w:pPr>
        <w:ind w:left="720" w:right="-7"/>
        <w:jc w:val="both"/>
      </w:pPr>
    </w:p>
    <w:p w14:paraId="744D8C0A" w14:textId="77777777" w:rsidR="008546C2" w:rsidRPr="00250619" w:rsidRDefault="008546C2" w:rsidP="008546C2">
      <w:pPr>
        <w:ind w:left="1440" w:right="-7"/>
        <w:jc w:val="both"/>
        <w:rPr>
          <w:rFonts w:ascii="Arial Black" w:hAnsi="Arial Black"/>
          <w:bCs/>
          <w:sz w:val="16"/>
          <w:szCs w:val="16"/>
        </w:rPr>
      </w:pPr>
      <w:r>
        <w:rPr>
          <w:rFonts w:ascii="Arial Black" w:hAnsi="Arial Black"/>
          <w:bCs/>
          <w:sz w:val="16"/>
          <w:szCs w:val="16"/>
        </w:rPr>
        <w:t>GUDLI TRISECTION ANALYSIS</w:t>
      </w:r>
    </w:p>
    <w:p w14:paraId="5E026101" w14:textId="77777777" w:rsidR="008546C2" w:rsidRDefault="008546C2" w:rsidP="008546C2">
      <w:pPr>
        <w:ind w:left="1440" w:right="-7"/>
        <w:jc w:val="both"/>
      </w:pPr>
      <w:proofErr w:type="spellStart"/>
      <w:r w:rsidRPr="00250619">
        <w:rPr>
          <w:bCs/>
          <w:sz w:val="21"/>
          <w:szCs w:val="21"/>
        </w:rPr>
        <w:t>Gudli</w:t>
      </w:r>
      <w:proofErr w:type="spellEnd"/>
      <w:r w:rsidRPr="00250619">
        <w:rPr>
          <w:bCs/>
          <w:sz w:val="21"/>
          <w:szCs w:val="21"/>
        </w:rPr>
        <w:t xml:space="preserve"> junction is a </w:t>
      </w:r>
      <w:proofErr w:type="gramStart"/>
      <w:r w:rsidRPr="00250619">
        <w:rPr>
          <w:bCs/>
          <w:sz w:val="21"/>
          <w:szCs w:val="21"/>
        </w:rPr>
        <w:t>three legged</w:t>
      </w:r>
      <w:proofErr w:type="gramEnd"/>
      <w:r w:rsidRPr="00250619">
        <w:rPr>
          <w:bCs/>
          <w:sz w:val="21"/>
          <w:szCs w:val="21"/>
        </w:rPr>
        <w:t xml:space="preserve"> uncontrolled junction lo</w:t>
      </w:r>
      <w:r w:rsidR="00C015E9">
        <w:rPr>
          <w:bCs/>
          <w:sz w:val="21"/>
          <w:szCs w:val="21"/>
        </w:rPr>
        <w:t>cated along national highway NH</w:t>
      </w:r>
      <w:r w:rsidRPr="00250619">
        <w:rPr>
          <w:bCs/>
          <w:sz w:val="21"/>
          <w:szCs w:val="21"/>
        </w:rPr>
        <w:t xml:space="preserve"> 76 with high number of fatal crashes.</w:t>
      </w:r>
      <w:r>
        <w:rPr>
          <w:bCs/>
          <w:sz w:val="21"/>
          <w:szCs w:val="21"/>
        </w:rPr>
        <w:t xml:space="preserve"> Proposed and evaluated alternate solutions with improved geometry and safe traffic movements using VISSIM</w:t>
      </w:r>
    </w:p>
    <w:p w14:paraId="1C50497E" w14:textId="77777777" w:rsidR="008546C2" w:rsidRDefault="008546C2" w:rsidP="008546C2">
      <w:pPr>
        <w:ind w:left="1080" w:right="-7" w:firstLine="720"/>
        <w:jc w:val="both"/>
        <w:rPr>
          <w:bCs/>
        </w:rPr>
      </w:pPr>
      <w:r>
        <w:rPr>
          <w:bCs/>
        </w:rPr>
        <w:t>_____________________________________________________________________</w:t>
      </w:r>
    </w:p>
    <w:p w14:paraId="4F20305A" w14:textId="77777777" w:rsidR="008546C2" w:rsidRDefault="008546C2">
      <w:pPr>
        <w:ind w:left="1080" w:right="-7"/>
        <w:jc w:val="both"/>
        <w:rPr>
          <w:bCs/>
          <w:sz w:val="24"/>
          <w:szCs w:val="24"/>
        </w:rPr>
      </w:pPr>
    </w:p>
    <w:p w14:paraId="20EBD4C6" w14:textId="77777777" w:rsidR="008546C2" w:rsidRDefault="008546C2">
      <w:pPr>
        <w:ind w:left="1080" w:right="-7"/>
        <w:jc w:val="both"/>
        <w:rPr>
          <w:bCs/>
          <w:sz w:val="24"/>
          <w:szCs w:val="24"/>
        </w:rPr>
      </w:pPr>
    </w:p>
    <w:p w14:paraId="4B1D0C92" w14:textId="77777777" w:rsidR="00F3672B" w:rsidRDefault="00F3672B">
      <w:pPr>
        <w:ind w:left="1080" w:right="-7"/>
        <w:jc w:val="both"/>
        <w:rPr>
          <w:bCs/>
          <w:sz w:val="24"/>
          <w:szCs w:val="24"/>
        </w:rPr>
      </w:pPr>
    </w:p>
    <w:p w14:paraId="124E6EDF" w14:textId="77777777" w:rsidR="00805800" w:rsidRDefault="00805800">
      <w:pPr>
        <w:ind w:left="1080" w:right="-7"/>
        <w:jc w:val="both"/>
        <w:rPr>
          <w:rFonts w:ascii="Arial Black" w:hAnsi="Arial Black"/>
          <w:bCs/>
          <w:sz w:val="16"/>
          <w:szCs w:val="16"/>
        </w:rPr>
      </w:pPr>
      <w:r>
        <w:rPr>
          <w:rFonts w:ascii="Arial Black" w:hAnsi="Arial Black"/>
          <w:bCs/>
          <w:sz w:val="16"/>
          <w:szCs w:val="16"/>
        </w:rPr>
        <w:t>SIMULATION TRAINING</w:t>
      </w:r>
    </w:p>
    <w:p w14:paraId="66002AAA" w14:textId="77777777" w:rsidR="00805800" w:rsidRDefault="00805800">
      <w:pPr>
        <w:ind w:left="1800" w:right="-7"/>
        <w:jc w:val="both"/>
        <w:rPr>
          <w:bCs/>
        </w:rPr>
      </w:pPr>
      <w:r>
        <w:rPr>
          <w:bCs/>
        </w:rPr>
        <w:t>Conducted training on 'Principles of Simulation' and 'Applications of CORSIM' as a part of training course on 'Using the Computer Software HCS, CORSIM &amp; VISSIM for Intersection Traffic Analysis', at Road Institute, Saudi Arabia. 16-18 May 2005</w:t>
      </w:r>
    </w:p>
    <w:p w14:paraId="2F71AACE" w14:textId="77777777" w:rsidR="00805800" w:rsidRDefault="00805800">
      <w:pPr>
        <w:ind w:left="1800" w:right="-7"/>
        <w:jc w:val="both"/>
        <w:rPr>
          <w:bCs/>
        </w:rPr>
      </w:pPr>
    </w:p>
    <w:p w14:paraId="36B25BA8" w14:textId="77777777" w:rsidR="00805800" w:rsidRDefault="00805800">
      <w:pPr>
        <w:ind w:left="1800" w:right="-7"/>
        <w:jc w:val="both"/>
        <w:rPr>
          <w:bCs/>
        </w:rPr>
      </w:pPr>
      <w:r>
        <w:rPr>
          <w:bCs/>
        </w:rPr>
        <w:t>Conducted training on 'Principles of Simulation', 'Applications of CORSIM' and 'Applications of VISSIM' as a part of training course on 'Using the Computer Software HCS, CORSIM &amp; VISSIM for Intersection Traffic Analysis', at Makkah, Saudi Arabia. 30 September-2 October 2007</w:t>
      </w:r>
    </w:p>
    <w:p w14:paraId="7373060F" w14:textId="77777777" w:rsidR="00805800" w:rsidRDefault="00805800">
      <w:pPr>
        <w:ind w:left="1080" w:right="-7" w:firstLine="720"/>
        <w:jc w:val="both"/>
        <w:rPr>
          <w:b/>
          <w:sz w:val="28"/>
          <w:szCs w:val="28"/>
          <w:u w:val="single"/>
        </w:rPr>
      </w:pPr>
      <w:r>
        <w:rPr>
          <w:b/>
          <w:sz w:val="28"/>
          <w:szCs w:val="28"/>
          <w:u w:val="single"/>
        </w:rPr>
        <w:t>_________________________________________________</w:t>
      </w:r>
    </w:p>
    <w:p w14:paraId="1EBC58F9" w14:textId="77777777" w:rsidR="00805800" w:rsidRDefault="00805800">
      <w:pPr>
        <w:ind w:left="1080" w:right="-7"/>
        <w:jc w:val="both"/>
        <w:rPr>
          <w:b/>
          <w:sz w:val="24"/>
          <w:szCs w:val="24"/>
        </w:rPr>
      </w:pPr>
    </w:p>
    <w:p w14:paraId="3AAE151C" w14:textId="77777777" w:rsidR="00351DDA" w:rsidRDefault="00351DDA">
      <w:pPr>
        <w:ind w:left="1080" w:right="-7"/>
        <w:jc w:val="both"/>
        <w:rPr>
          <w:b/>
          <w:sz w:val="24"/>
          <w:szCs w:val="24"/>
        </w:rPr>
      </w:pPr>
    </w:p>
    <w:p w14:paraId="436CA60B" w14:textId="77777777" w:rsidR="00805800" w:rsidRDefault="00805800">
      <w:pPr>
        <w:ind w:left="1080" w:right="-7"/>
        <w:jc w:val="both"/>
        <w:rPr>
          <w:b/>
          <w:sz w:val="24"/>
          <w:szCs w:val="24"/>
        </w:rPr>
      </w:pPr>
      <w:r>
        <w:rPr>
          <w:b/>
          <w:sz w:val="24"/>
          <w:szCs w:val="24"/>
        </w:rPr>
        <w:t xml:space="preserve">Research Assistant, </w:t>
      </w:r>
    </w:p>
    <w:p w14:paraId="3A2AC9CA" w14:textId="77777777" w:rsidR="00805800" w:rsidRDefault="00805800">
      <w:pPr>
        <w:ind w:left="1080" w:right="-7"/>
        <w:jc w:val="both"/>
        <w:rPr>
          <w:b/>
        </w:rPr>
      </w:pPr>
      <w:r>
        <w:rPr>
          <w:b/>
          <w:sz w:val="24"/>
          <w:szCs w:val="24"/>
        </w:rPr>
        <w:t xml:space="preserve">University of Wisconsin-Madison, USA                                 </w:t>
      </w:r>
      <w:r>
        <w:rPr>
          <w:b/>
          <w:sz w:val="16"/>
          <w:szCs w:val="16"/>
        </w:rPr>
        <w:t xml:space="preserve"> SEPT </w:t>
      </w:r>
      <w:proofErr w:type="gramStart"/>
      <w:r>
        <w:rPr>
          <w:b/>
          <w:sz w:val="16"/>
          <w:szCs w:val="16"/>
        </w:rPr>
        <w:t>2001</w:t>
      </w:r>
      <w:r>
        <w:rPr>
          <w:b/>
          <w:sz w:val="16"/>
          <w:szCs w:val="16"/>
        </w:rPr>
        <w:softHyphen/>
        <w:t>-</w:t>
      </w:r>
      <w:proofErr w:type="gramEnd"/>
      <w:r>
        <w:rPr>
          <w:b/>
          <w:sz w:val="16"/>
          <w:szCs w:val="16"/>
        </w:rPr>
        <w:t xml:space="preserve"> MAY 2003</w:t>
      </w:r>
      <w:r>
        <w:rPr>
          <w:b/>
        </w:rPr>
        <w:t xml:space="preserve">  </w:t>
      </w:r>
    </w:p>
    <w:p w14:paraId="168C2367" w14:textId="77777777" w:rsidR="00805800" w:rsidRDefault="00805800">
      <w:pPr>
        <w:ind w:left="1080" w:right="-7" w:hanging="1620"/>
        <w:jc w:val="both"/>
        <w:rPr>
          <w:b/>
          <w:i/>
        </w:rPr>
      </w:pPr>
      <w:r>
        <w:rPr>
          <w:b/>
          <w:i/>
        </w:rPr>
        <w:tab/>
      </w:r>
    </w:p>
    <w:p w14:paraId="1936D1CE" w14:textId="77777777" w:rsidR="00805800" w:rsidRDefault="00805800">
      <w:pPr>
        <w:ind w:left="1080" w:right="-7"/>
        <w:jc w:val="both"/>
        <w:rPr>
          <w:bCs/>
          <w:sz w:val="21"/>
          <w:szCs w:val="21"/>
        </w:rPr>
      </w:pPr>
      <w:r>
        <w:rPr>
          <w:bCs/>
          <w:sz w:val="21"/>
          <w:szCs w:val="21"/>
        </w:rPr>
        <w:t xml:space="preserve">DEER-VEHICLE-CRASH (DVC) INFORMATION CLEARINGHOUSE   </w:t>
      </w:r>
    </w:p>
    <w:p w14:paraId="671B85D4" w14:textId="77777777" w:rsidR="00805800" w:rsidRDefault="00805800">
      <w:pPr>
        <w:numPr>
          <w:ilvl w:val="0"/>
          <w:numId w:val="2"/>
        </w:numPr>
        <w:ind w:hanging="270"/>
        <w:jc w:val="both"/>
      </w:pPr>
      <w:r>
        <w:rPr>
          <w:iCs/>
        </w:rPr>
        <w:t>Applied engineering, analytical, and statistical skills to develop regression models to predict DVC numbers within Wisconsin counties</w:t>
      </w:r>
      <w:r>
        <w:t xml:space="preserve"> </w:t>
      </w:r>
    </w:p>
    <w:p w14:paraId="25EA067C" w14:textId="77777777" w:rsidR="00805800" w:rsidRDefault="00805800">
      <w:pPr>
        <w:numPr>
          <w:ilvl w:val="0"/>
          <w:numId w:val="2"/>
        </w:numPr>
        <w:ind w:hanging="270"/>
        <w:jc w:val="both"/>
      </w:pPr>
      <w:r>
        <w:t xml:space="preserve">Simultaneously performed diverse tasks and met deadlines in fast-paced environments   </w:t>
      </w:r>
    </w:p>
    <w:p w14:paraId="1E078F2D" w14:textId="77777777" w:rsidR="00805800" w:rsidRDefault="00805800">
      <w:pPr>
        <w:numPr>
          <w:ilvl w:val="0"/>
          <w:numId w:val="2"/>
        </w:numPr>
        <w:pBdr>
          <w:bottom w:val="single" w:sz="8" w:space="2" w:color="000000"/>
        </w:pBdr>
        <w:ind w:hanging="270"/>
        <w:jc w:val="both"/>
      </w:pPr>
      <w:r>
        <w:t>Detail oriented and dedicated to the quality of work</w:t>
      </w:r>
    </w:p>
    <w:p w14:paraId="230C79CE" w14:textId="77777777" w:rsidR="00805800" w:rsidRDefault="00805800">
      <w:pPr>
        <w:pStyle w:val="BodyText"/>
        <w:ind w:left="1080" w:hanging="1620"/>
        <w:jc w:val="both"/>
        <w:rPr>
          <w:b/>
          <w:sz w:val="16"/>
        </w:rPr>
      </w:pPr>
    </w:p>
    <w:p w14:paraId="30A9A01D" w14:textId="77777777" w:rsidR="00805800" w:rsidRDefault="003E761F" w:rsidP="008546C2">
      <w:pPr>
        <w:ind w:right="-7"/>
        <w:jc w:val="both"/>
        <w:rPr>
          <w:b/>
        </w:rPr>
      </w:pPr>
      <w:r>
        <w:rPr>
          <w:rFonts w:ascii="Arial Black" w:hAnsi="Arial Black"/>
          <w:b/>
          <w:color w:val="000080"/>
        </w:rPr>
        <w:tab/>
      </w:r>
    </w:p>
    <w:p w14:paraId="76704EED" w14:textId="77777777" w:rsidR="009070DD" w:rsidRDefault="00805800">
      <w:pPr>
        <w:pStyle w:val="BodyText"/>
        <w:ind w:left="1080" w:hanging="1620"/>
        <w:jc w:val="both"/>
        <w:rPr>
          <w:rFonts w:ascii="Arial Black" w:hAnsi="Arial Black"/>
          <w:b/>
          <w:color w:val="000080"/>
          <w:sz w:val="16"/>
          <w:szCs w:val="16"/>
        </w:rPr>
      </w:pPr>
      <w:r>
        <w:rPr>
          <w:rFonts w:ascii="Arial Black" w:hAnsi="Arial Black"/>
          <w:b/>
          <w:color w:val="000080"/>
          <w:sz w:val="20"/>
        </w:rPr>
        <w:t>SOFTWARE DEVELOPMENT</w:t>
      </w:r>
      <w:r>
        <w:rPr>
          <w:rFonts w:ascii="Arial Black" w:hAnsi="Arial Black"/>
          <w:b/>
          <w:color w:val="000080"/>
          <w:sz w:val="16"/>
          <w:szCs w:val="16"/>
        </w:rPr>
        <w:tab/>
      </w:r>
    </w:p>
    <w:p w14:paraId="4D90C47F" w14:textId="77777777" w:rsidR="002F6889" w:rsidRDefault="009070DD">
      <w:pPr>
        <w:pStyle w:val="BodyText"/>
        <w:ind w:left="1080" w:hanging="1620"/>
        <w:jc w:val="both"/>
        <w:rPr>
          <w:rFonts w:ascii="Arial Black" w:hAnsi="Arial Black"/>
          <w:b/>
          <w:color w:val="000080"/>
          <w:sz w:val="16"/>
          <w:szCs w:val="16"/>
        </w:rPr>
      </w:pPr>
      <w:r>
        <w:rPr>
          <w:rFonts w:ascii="Arial Black" w:hAnsi="Arial Black"/>
          <w:b/>
          <w:color w:val="000080"/>
          <w:sz w:val="16"/>
          <w:szCs w:val="16"/>
        </w:rPr>
        <w:tab/>
      </w:r>
      <w:r>
        <w:rPr>
          <w:rFonts w:ascii="Arial Black" w:hAnsi="Arial Black"/>
          <w:b/>
          <w:color w:val="000080"/>
          <w:sz w:val="16"/>
          <w:szCs w:val="16"/>
        </w:rPr>
        <w:tab/>
      </w:r>
    </w:p>
    <w:p w14:paraId="45CF1347" w14:textId="77777777" w:rsidR="002F6889" w:rsidRPr="009070DD" w:rsidRDefault="002F6889" w:rsidP="002F6889">
      <w:pPr>
        <w:pStyle w:val="BodyText"/>
        <w:ind w:left="720" w:firstLine="720"/>
        <w:jc w:val="both"/>
        <w:rPr>
          <w:bCs/>
          <w:sz w:val="21"/>
          <w:szCs w:val="21"/>
        </w:rPr>
      </w:pPr>
      <w:r w:rsidRPr="002F6889">
        <w:rPr>
          <w:bCs/>
          <w:sz w:val="21"/>
          <w:szCs w:val="21"/>
        </w:rPr>
        <w:t>SAUDI ARABIA ROAD SAFETY PREDICTION (SARSP) SOFTWARE</w:t>
      </w:r>
    </w:p>
    <w:p w14:paraId="34236E26" w14:textId="77777777" w:rsidR="002F6889" w:rsidRPr="002F6889" w:rsidRDefault="002F6889" w:rsidP="002F6889">
      <w:pPr>
        <w:pStyle w:val="BodyText"/>
        <w:ind w:left="1800"/>
        <w:jc w:val="both"/>
      </w:pPr>
      <w:r w:rsidRPr="002F6889">
        <w:t xml:space="preserve">The software estimates predicted crash frequency using Safety Performance Functions (SPFs) developed for </w:t>
      </w:r>
      <w:r>
        <w:t>rural roads</w:t>
      </w:r>
      <w:r w:rsidRPr="002F6889">
        <w:t xml:space="preserve"> in KSA</w:t>
      </w:r>
      <w:r>
        <w:t xml:space="preserve"> with</w:t>
      </w:r>
      <w:r w:rsidRPr="002F6889">
        <w:t>in the Saudi Road Safety Manual</w:t>
      </w:r>
    </w:p>
    <w:p w14:paraId="4E457C19" w14:textId="77777777" w:rsidR="002F6889" w:rsidRDefault="002F6889" w:rsidP="002F6889">
      <w:pPr>
        <w:ind w:right="-7"/>
        <w:jc w:val="both"/>
        <w:rPr>
          <w:bCs/>
        </w:rPr>
      </w:pPr>
    </w:p>
    <w:p w14:paraId="5AB6B22F" w14:textId="77777777" w:rsidR="002F6889" w:rsidRDefault="002F6889" w:rsidP="002F6889">
      <w:pPr>
        <w:pStyle w:val="BodyText"/>
        <w:ind w:left="1080" w:hanging="1620"/>
        <w:jc w:val="both"/>
        <w:rPr>
          <w:rFonts w:ascii="Arial Black" w:hAnsi="Arial Black"/>
          <w:b/>
          <w:color w:val="000080"/>
          <w:sz w:val="16"/>
          <w:szCs w:val="16"/>
        </w:rPr>
      </w:pPr>
      <w:r>
        <w:rPr>
          <w:rFonts w:ascii="Arial Black" w:hAnsi="Arial Black"/>
          <w:b/>
          <w:color w:val="000080"/>
          <w:sz w:val="16"/>
          <w:szCs w:val="16"/>
        </w:rPr>
        <w:tab/>
      </w:r>
      <w:r>
        <w:rPr>
          <w:rFonts w:ascii="Arial Black" w:hAnsi="Arial Black"/>
          <w:b/>
          <w:color w:val="000080"/>
          <w:sz w:val="16"/>
          <w:szCs w:val="16"/>
        </w:rPr>
        <w:tab/>
      </w:r>
      <w:r>
        <w:rPr>
          <w:rFonts w:ascii="Arial Black" w:hAnsi="Arial Black"/>
          <w:b/>
          <w:color w:val="000080"/>
          <w:sz w:val="16"/>
          <w:szCs w:val="16"/>
        </w:rPr>
        <w:tab/>
      </w:r>
    </w:p>
    <w:p w14:paraId="2DDE8C84" w14:textId="77777777" w:rsidR="002F6889" w:rsidRDefault="002F6889" w:rsidP="002F6889">
      <w:pPr>
        <w:ind w:left="1440" w:right="-7"/>
        <w:jc w:val="both"/>
        <w:rPr>
          <w:bCs/>
        </w:rPr>
      </w:pPr>
      <w:r>
        <w:rPr>
          <w:bCs/>
          <w:sz w:val="21"/>
          <w:szCs w:val="21"/>
        </w:rPr>
        <w:t>PROGRAM TO DEVELOP NESTED MODE CHOICE MODEL FROM MNL MODEL</w:t>
      </w:r>
      <w:r>
        <w:rPr>
          <w:bCs/>
        </w:rPr>
        <w:t xml:space="preserve"> </w:t>
      </w:r>
    </w:p>
    <w:p w14:paraId="4DC17CD1" w14:textId="77777777" w:rsidR="002F6889" w:rsidRDefault="002F6889" w:rsidP="002F6889">
      <w:pPr>
        <w:ind w:left="1800" w:right="-7"/>
        <w:jc w:val="both"/>
        <w:rPr>
          <w:bCs/>
        </w:rPr>
      </w:pPr>
      <w:r w:rsidRPr="002F6889">
        <w:rPr>
          <w:sz w:val="22"/>
        </w:rPr>
        <w:t>Computer program to derive nested mode choice model using an existing multinomial logit (MNL) model in absence of SP survey data. The program reverse calculates hypothetical data from the existing MNL model to be used further to develop nested mode choice model</w:t>
      </w:r>
      <w:r>
        <w:rPr>
          <w:bCs/>
        </w:rPr>
        <w:t>.</w:t>
      </w:r>
    </w:p>
    <w:p w14:paraId="12DE481A" w14:textId="77777777" w:rsidR="002F6889" w:rsidRDefault="002F6889">
      <w:pPr>
        <w:pStyle w:val="BodyText"/>
        <w:ind w:left="1080" w:hanging="1620"/>
        <w:jc w:val="both"/>
        <w:rPr>
          <w:rFonts w:ascii="Arial Black" w:hAnsi="Arial Black"/>
          <w:b/>
          <w:color w:val="000080"/>
          <w:sz w:val="16"/>
          <w:szCs w:val="16"/>
        </w:rPr>
      </w:pPr>
    </w:p>
    <w:p w14:paraId="7480CFAE" w14:textId="77777777" w:rsidR="002F6889" w:rsidRDefault="002F6889" w:rsidP="002F6889">
      <w:pPr>
        <w:pStyle w:val="BodyText"/>
        <w:ind w:left="1080" w:firstLine="360"/>
        <w:jc w:val="both"/>
        <w:rPr>
          <w:rFonts w:ascii="Arial Black" w:hAnsi="Arial Black"/>
          <w:b/>
          <w:color w:val="000080"/>
          <w:sz w:val="16"/>
          <w:szCs w:val="16"/>
        </w:rPr>
      </w:pPr>
    </w:p>
    <w:p w14:paraId="0CAC35EF" w14:textId="77777777" w:rsidR="00F13320" w:rsidRPr="00F13320" w:rsidRDefault="00F13320" w:rsidP="00F13320">
      <w:pPr>
        <w:ind w:left="1800"/>
      </w:pPr>
      <w:r w:rsidRPr="00F13320">
        <w:t xml:space="preserve">Developed a comprehensive suite of </w:t>
      </w:r>
      <w:r w:rsidRPr="00F13320">
        <w:rPr>
          <w:b/>
          <w:bCs/>
        </w:rPr>
        <w:t>custom transport modeling tools and automation frameworks</w:t>
      </w:r>
      <w:r w:rsidRPr="00F13320">
        <w:t xml:space="preserve"> to enhance efficiency, accuracy, and scalability of planning and simulation workflows, including:</w:t>
      </w:r>
    </w:p>
    <w:p w14:paraId="459DBEB5" w14:textId="77777777" w:rsidR="00F13320" w:rsidRPr="00F13320" w:rsidRDefault="00F13320" w:rsidP="00F13320">
      <w:pPr>
        <w:numPr>
          <w:ilvl w:val="0"/>
          <w:numId w:val="40"/>
        </w:numPr>
        <w:tabs>
          <w:tab w:val="clear" w:pos="720"/>
          <w:tab w:val="num" w:pos="2160"/>
        </w:tabs>
        <w:ind w:left="2160"/>
      </w:pPr>
      <w:r w:rsidRPr="00F13320">
        <w:rPr>
          <w:b/>
          <w:bCs/>
        </w:rPr>
        <w:lastRenderedPageBreak/>
        <w:t>CALCOR</w:t>
      </w:r>
      <w:r w:rsidRPr="00F13320">
        <w:t xml:space="preserve"> – Model calibration framework optimizing parameters using least-error search techniques </w:t>
      </w:r>
    </w:p>
    <w:p w14:paraId="4FA9F806" w14:textId="77777777" w:rsidR="00F13320" w:rsidRPr="00F13320" w:rsidRDefault="00F13320" w:rsidP="00F13320">
      <w:pPr>
        <w:numPr>
          <w:ilvl w:val="0"/>
          <w:numId w:val="40"/>
        </w:numPr>
        <w:tabs>
          <w:tab w:val="clear" w:pos="720"/>
          <w:tab w:val="num" w:pos="2160"/>
        </w:tabs>
        <w:ind w:left="2160"/>
      </w:pPr>
      <w:r w:rsidRPr="00F13320">
        <w:rPr>
          <w:b/>
          <w:bCs/>
        </w:rPr>
        <w:t>FRUSH</w:t>
      </w:r>
      <w:r w:rsidRPr="00F13320">
        <w:t xml:space="preserve"> – OD matrix fusion system integrating roadside and household survey data </w:t>
      </w:r>
    </w:p>
    <w:p w14:paraId="469CE8F4" w14:textId="77777777" w:rsidR="00F13320" w:rsidRPr="00F13320" w:rsidRDefault="00F13320" w:rsidP="00F13320">
      <w:pPr>
        <w:numPr>
          <w:ilvl w:val="0"/>
          <w:numId w:val="40"/>
        </w:numPr>
        <w:tabs>
          <w:tab w:val="clear" w:pos="720"/>
          <w:tab w:val="num" w:pos="2160"/>
        </w:tabs>
        <w:ind w:left="2160"/>
      </w:pPr>
      <w:r w:rsidRPr="00F13320">
        <w:rPr>
          <w:b/>
          <w:bCs/>
        </w:rPr>
        <w:t>VISISTOD / CORISTOD</w:t>
      </w:r>
      <w:r w:rsidRPr="00F13320">
        <w:t xml:space="preserve"> – Automated OD matrix generation tools from network and survey data </w:t>
      </w:r>
    </w:p>
    <w:p w14:paraId="0CA1AC44" w14:textId="77777777" w:rsidR="00F13320" w:rsidRPr="00F13320" w:rsidRDefault="00F13320" w:rsidP="00F13320">
      <w:pPr>
        <w:numPr>
          <w:ilvl w:val="0"/>
          <w:numId w:val="40"/>
        </w:numPr>
        <w:tabs>
          <w:tab w:val="clear" w:pos="720"/>
          <w:tab w:val="num" w:pos="2160"/>
        </w:tabs>
        <w:ind w:left="2160"/>
      </w:pPr>
      <w:r w:rsidRPr="00F13320">
        <w:rPr>
          <w:b/>
          <w:bCs/>
        </w:rPr>
        <w:t>VUVEM</w:t>
      </w:r>
      <w:r w:rsidRPr="00F13320">
        <w:t xml:space="preserve"> – Integrated modeling framework linking demand generation, assignment, and matrix processing </w:t>
      </w:r>
    </w:p>
    <w:p w14:paraId="315A5517" w14:textId="77777777" w:rsidR="00F13320" w:rsidRPr="00F13320" w:rsidRDefault="00F13320" w:rsidP="00F13320">
      <w:pPr>
        <w:numPr>
          <w:ilvl w:val="0"/>
          <w:numId w:val="40"/>
        </w:numPr>
        <w:tabs>
          <w:tab w:val="clear" w:pos="720"/>
          <w:tab w:val="num" w:pos="2160"/>
        </w:tabs>
        <w:ind w:left="2160"/>
      </w:pPr>
      <w:r w:rsidRPr="00F13320">
        <w:rPr>
          <w:b/>
          <w:bCs/>
        </w:rPr>
        <w:t>VISSCAN / INCORSCAN</w:t>
      </w:r>
      <w:r w:rsidRPr="00F13320">
        <w:t xml:space="preserve"> – Simulation automation and output extraction tools </w:t>
      </w:r>
    </w:p>
    <w:p w14:paraId="717F2985" w14:textId="77777777" w:rsidR="00F13320" w:rsidRPr="00F13320" w:rsidRDefault="00F13320" w:rsidP="00F13320">
      <w:pPr>
        <w:numPr>
          <w:ilvl w:val="0"/>
          <w:numId w:val="40"/>
        </w:numPr>
        <w:tabs>
          <w:tab w:val="clear" w:pos="720"/>
          <w:tab w:val="num" w:pos="2160"/>
        </w:tabs>
        <w:ind w:left="2160"/>
      </w:pPr>
      <w:r w:rsidRPr="00F13320">
        <w:rPr>
          <w:b/>
          <w:bCs/>
        </w:rPr>
        <w:t>VISPR / VISSP</w:t>
      </w:r>
      <w:r w:rsidRPr="00F13320">
        <w:t xml:space="preserve"> – Automated rule generation and speed control systems in VISSIM </w:t>
      </w:r>
    </w:p>
    <w:p w14:paraId="3668CF2C" w14:textId="77777777" w:rsidR="00F13320" w:rsidRPr="00F13320" w:rsidRDefault="00F13320" w:rsidP="00F13320">
      <w:pPr>
        <w:numPr>
          <w:ilvl w:val="0"/>
          <w:numId w:val="40"/>
        </w:numPr>
        <w:tabs>
          <w:tab w:val="clear" w:pos="720"/>
          <w:tab w:val="num" w:pos="2160"/>
        </w:tabs>
        <w:ind w:left="2160"/>
      </w:pPr>
      <w:r w:rsidRPr="00F13320">
        <w:rPr>
          <w:b/>
          <w:bCs/>
        </w:rPr>
        <w:t>RODVU / RODLINVU</w:t>
      </w:r>
      <w:r w:rsidRPr="00F13320">
        <w:t xml:space="preserve"> – Visualization tools for route choice and OD flow analysis </w:t>
      </w:r>
    </w:p>
    <w:p w14:paraId="6DE0AE90" w14:textId="77777777" w:rsidR="00F13320" w:rsidRPr="00F13320" w:rsidRDefault="00F13320" w:rsidP="00F13320">
      <w:pPr>
        <w:numPr>
          <w:ilvl w:val="0"/>
          <w:numId w:val="40"/>
        </w:numPr>
        <w:tabs>
          <w:tab w:val="clear" w:pos="720"/>
          <w:tab w:val="num" w:pos="2160"/>
        </w:tabs>
        <w:ind w:left="2160"/>
      </w:pPr>
      <w:r w:rsidRPr="00F13320">
        <w:rPr>
          <w:b/>
          <w:bCs/>
        </w:rPr>
        <w:t>Error Detection &amp; Data Validation Tools</w:t>
      </w:r>
      <w:r w:rsidRPr="00F13320">
        <w:t xml:space="preserve"> – Systems for identifying inconsistencies in survey and trip data </w:t>
      </w:r>
    </w:p>
    <w:p w14:paraId="5F95B383" w14:textId="77777777" w:rsidR="00F13320" w:rsidRDefault="00F13320" w:rsidP="00F13320">
      <w:pPr>
        <w:ind w:left="1080" w:firstLine="720"/>
      </w:pPr>
    </w:p>
    <w:p w14:paraId="0D148355" w14:textId="77777777" w:rsidR="00F13320" w:rsidRPr="00F13320" w:rsidRDefault="00F13320" w:rsidP="00F13320">
      <w:pPr>
        <w:ind w:left="1080" w:firstLine="720"/>
      </w:pPr>
      <w:r w:rsidRPr="00F13320">
        <w:t>These tools collectively enabled:</w:t>
      </w:r>
    </w:p>
    <w:p w14:paraId="66FF0614" w14:textId="77777777" w:rsidR="00F13320" w:rsidRPr="00F13320" w:rsidRDefault="00F13320" w:rsidP="00F13320">
      <w:pPr>
        <w:numPr>
          <w:ilvl w:val="0"/>
          <w:numId w:val="41"/>
        </w:numPr>
        <w:tabs>
          <w:tab w:val="clear" w:pos="720"/>
          <w:tab w:val="num" w:pos="2160"/>
        </w:tabs>
        <w:ind w:left="2160"/>
      </w:pPr>
      <w:r w:rsidRPr="00F13320">
        <w:t xml:space="preserve">Significant reduction in modeling time </w:t>
      </w:r>
    </w:p>
    <w:p w14:paraId="609921ED" w14:textId="77777777" w:rsidR="00F13320" w:rsidRPr="00F13320" w:rsidRDefault="00F13320" w:rsidP="00F13320">
      <w:pPr>
        <w:numPr>
          <w:ilvl w:val="0"/>
          <w:numId w:val="41"/>
        </w:numPr>
        <w:tabs>
          <w:tab w:val="clear" w:pos="720"/>
          <w:tab w:val="num" w:pos="2160"/>
        </w:tabs>
        <w:ind w:left="2160"/>
      </w:pPr>
      <w:r w:rsidRPr="00F13320">
        <w:t xml:space="preserve">Improved calibration accuracy </w:t>
      </w:r>
    </w:p>
    <w:p w14:paraId="6DB77A2E" w14:textId="77777777" w:rsidR="00F13320" w:rsidRPr="00F13320" w:rsidRDefault="00F13320" w:rsidP="00F13320">
      <w:pPr>
        <w:numPr>
          <w:ilvl w:val="0"/>
          <w:numId w:val="41"/>
        </w:numPr>
        <w:tabs>
          <w:tab w:val="clear" w:pos="720"/>
          <w:tab w:val="num" w:pos="2160"/>
        </w:tabs>
        <w:ind w:left="2160"/>
      </w:pPr>
      <w:r w:rsidRPr="00F13320">
        <w:t>Enhanced visualization and decision support</w:t>
      </w:r>
    </w:p>
    <w:p w14:paraId="32D724EE" w14:textId="77777777" w:rsidR="00805800" w:rsidRDefault="00805800">
      <w:pPr>
        <w:ind w:left="1800"/>
      </w:pPr>
    </w:p>
    <w:p w14:paraId="02B09FCC" w14:textId="77777777" w:rsidR="00805800" w:rsidRDefault="00805800">
      <w:pPr>
        <w:ind w:left="1080" w:right="-7" w:firstLine="720"/>
        <w:jc w:val="both"/>
        <w:rPr>
          <w:b/>
          <w:sz w:val="28"/>
          <w:szCs w:val="28"/>
          <w:u w:val="single"/>
        </w:rPr>
      </w:pPr>
      <w:r>
        <w:rPr>
          <w:b/>
          <w:sz w:val="28"/>
          <w:szCs w:val="28"/>
          <w:u w:val="single"/>
        </w:rPr>
        <w:t>_________________________________________________</w:t>
      </w:r>
    </w:p>
    <w:p w14:paraId="4CEF06B6" w14:textId="77777777" w:rsidR="00805800" w:rsidRDefault="00805800">
      <w:pPr>
        <w:ind w:left="1800" w:right="-7"/>
        <w:jc w:val="both"/>
      </w:pPr>
    </w:p>
    <w:p w14:paraId="08E15767" w14:textId="6441853F" w:rsidR="00805800" w:rsidRDefault="00805800" w:rsidP="004F2236">
      <w:pPr>
        <w:pStyle w:val="BodyText"/>
        <w:ind w:left="1800" w:hanging="2340"/>
        <w:rPr>
          <w:b/>
          <w:sz w:val="28"/>
          <w:szCs w:val="28"/>
          <w:u w:val="single"/>
        </w:rPr>
      </w:pPr>
      <w:r>
        <w:rPr>
          <w:rFonts w:ascii="Arial Black" w:hAnsi="Arial Black"/>
          <w:b/>
          <w:color w:val="000080"/>
          <w:sz w:val="20"/>
        </w:rPr>
        <w:t>SKILLS</w:t>
      </w:r>
      <w:r>
        <w:rPr>
          <w:b/>
        </w:rPr>
        <w:tab/>
      </w:r>
      <w:r w:rsidR="004F2236" w:rsidRPr="004F2236">
        <w:rPr>
          <w:b/>
          <w:bCs/>
          <w:sz w:val="20"/>
        </w:rPr>
        <w:t>Transportation Modeling:</w:t>
      </w:r>
      <w:r w:rsidR="004F2236" w:rsidRPr="004F2236">
        <w:rPr>
          <w:sz w:val="20"/>
        </w:rPr>
        <w:t xml:space="preserve"> VISUM | VISSIM | CORSIM | NEXTA | HCS</w:t>
      </w:r>
      <w:r w:rsidR="004F2236" w:rsidRPr="004F2236">
        <w:rPr>
          <w:sz w:val="20"/>
        </w:rPr>
        <w:br/>
      </w:r>
      <w:r w:rsidR="004F2236" w:rsidRPr="004F2236">
        <w:rPr>
          <w:b/>
          <w:bCs/>
          <w:sz w:val="20"/>
        </w:rPr>
        <w:t>Programming &amp; Automation:</w:t>
      </w:r>
      <w:r w:rsidR="004F2236" w:rsidRPr="004F2236">
        <w:rPr>
          <w:sz w:val="20"/>
        </w:rPr>
        <w:t xml:space="preserve"> Python | VBA | Java | REST APIs</w:t>
      </w:r>
      <w:r w:rsidR="004F2236" w:rsidRPr="004F2236">
        <w:rPr>
          <w:sz w:val="20"/>
        </w:rPr>
        <w:br/>
      </w:r>
      <w:r w:rsidR="004F2236" w:rsidRPr="004F2236">
        <w:rPr>
          <w:b/>
          <w:bCs/>
          <w:sz w:val="20"/>
        </w:rPr>
        <w:t>Geospatial &amp; Mobility Analytics:</w:t>
      </w:r>
      <w:r w:rsidR="004F2236" w:rsidRPr="004F2236">
        <w:rPr>
          <w:sz w:val="20"/>
        </w:rPr>
        <w:t xml:space="preserve"> GIS | </w:t>
      </w:r>
      <w:proofErr w:type="spellStart"/>
      <w:r w:rsidR="004F2236" w:rsidRPr="004F2236">
        <w:rPr>
          <w:sz w:val="20"/>
        </w:rPr>
        <w:t>GeoPandas</w:t>
      </w:r>
      <w:proofErr w:type="spellEnd"/>
      <w:r w:rsidR="004F2236" w:rsidRPr="004F2236">
        <w:rPr>
          <w:sz w:val="20"/>
        </w:rPr>
        <w:t xml:space="preserve"> | Shapely | OSM | </w:t>
      </w:r>
      <w:proofErr w:type="spellStart"/>
      <w:r w:rsidR="004F2236" w:rsidRPr="004F2236">
        <w:rPr>
          <w:sz w:val="20"/>
        </w:rPr>
        <w:t>OSMnx</w:t>
      </w:r>
      <w:proofErr w:type="spellEnd"/>
      <w:r w:rsidR="004F2236" w:rsidRPr="004F2236">
        <w:rPr>
          <w:sz w:val="20"/>
        </w:rPr>
        <w:t xml:space="preserve"> | </w:t>
      </w:r>
      <w:proofErr w:type="spellStart"/>
      <w:r w:rsidR="004F2236" w:rsidRPr="004F2236">
        <w:rPr>
          <w:sz w:val="20"/>
        </w:rPr>
        <w:t>Pyrosm</w:t>
      </w:r>
      <w:proofErr w:type="spellEnd"/>
      <w:r w:rsidR="004F2236" w:rsidRPr="004F2236">
        <w:rPr>
          <w:sz w:val="20"/>
        </w:rPr>
        <w:t xml:space="preserve"> | OSRM</w:t>
      </w:r>
      <w:r w:rsidR="004F2236" w:rsidRPr="004F2236">
        <w:rPr>
          <w:sz w:val="20"/>
        </w:rPr>
        <w:br/>
      </w:r>
      <w:r w:rsidR="004F2236" w:rsidRPr="004F2236">
        <w:rPr>
          <w:b/>
          <w:bCs/>
          <w:sz w:val="20"/>
        </w:rPr>
        <w:t>Data &amp; Cloud:</w:t>
      </w:r>
      <w:r w:rsidR="004F2236" w:rsidRPr="004F2236">
        <w:rPr>
          <w:sz w:val="20"/>
        </w:rPr>
        <w:t xml:space="preserve"> GCP | </w:t>
      </w:r>
      <w:proofErr w:type="spellStart"/>
      <w:r w:rsidR="004F2236" w:rsidRPr="004F2236">
        <w:rPr>
          <w:sz w:val="20"/>
        </w:rPr>
        <w:t>DuckDB</w:t>
      </w:r>
      <w:proofErr w:type="spellEnd"/>
      <w:r w:rsidR="004F2236" w:rsidRPr="004F2236">
        <w:rPr>
          <w:sz w:val="20"/>
        </w:rPr>
        <w:t xml:space="preserve"> | Apache Parquet | </w:t>
      </w:r>
      <w:proofErr w:type="spellStart"/>
      <w:r w:rsidR="004F2236" w:rsidRPr="004F2236">
        <w:rPr>
          <w:sz w:val="20"/>
        </w:rPr>
        <w:t>PMTiles</w:t>
      </w:r>
      <w:proofErr w:type="spellEnd"/>
      <w:r w:rsidR="004F2236" w:rsidRPr="004F2236">
        <w:rPr>
          <w:sz w:val="20"/>
        </w:rPr>
        <w:t xml:space="preserve"> | Spatial Databases | Linux</w:t>
      </w:r>
      <w:r w:rsidR="004F2236" w:rsidRPr="004F2236">
        <w:rPr>
          <w:sz w:val="20"/>
        </w:rPr>
        <w:br/>
      </w:r>
      <w:r w:rsidR="004F2236" w:rsidRPr="004F2236">
        <w:rPr>
          <w:b/>
          <w:bCs/>
          <w:sz w:val="20"/>
        </w:rPr>
        <w:t>Statistical Analysis:</w:t>
      </w:r>
      <w:r w:rsidR="004F2236" w:rsidRPr="004F2236">
        <w:rPr>
          <w:sz w:val="20"/>
        </w:rPr>
        <w:t xml:space="preserve"> R | Minitab | Regression Modeling</w:t>
      </w:r>
      <w:r w:rsidR="004F2236" w:rsidRPr="004F2236">
        <w:rPr>
          <w:sz w:val="20"/>
        </w:rPr>
        <w:br/>
      </w:r>
      <w:r w:rsidR="004F2236" w:rsidRPr="004F2236">
        <w:rPr>
          <w:b/>
          <w:bCs/>
          <w:sz w:val="20"/>
        </w:rPr>
        <w:t>Standards:</w:t>
      </w:r>
      <w:r w:rsidR="004F2236" w:rsidRPr="004F2236">
        <w:rPr>
          <w:sz w:val="20"/>
        </w:rPr>
        <w:t xml:space="preserve"> HCM | MUTCD | AASHTO</w:t>
      </w:r>
      <w:r w:rsidR="00106F94" w:rsidRPr="00106F94">
        <w:rPr>
          <w:b/>
          <w:sz w:val="20"/>
          <w:u w:val="single"/>
        </w:rPr>
        <w:t xml:space="preserve"> </w:t>
      </w:r>
      <w:r>
        <w:rPr>
          <w:b/>
          <w:sz w:val="28"/>
          <w:szCs w:val="28"/>
          <w:u w:val="single"/>
        </w:rPr>
        <w:t>_________________________________________________</w:t>
      </w:r>
    </w:p>
    <w:p w14:paraId="47E2C862" w14:textId="77777777" w:rsidR="00805800" w:rsidRDefault="00805800">
      <w:pPr>
        <w:ind w:left="1080" w:right="-7" w:hanging="1620"/>
        <w:jc w:val="both"/>
        <w:rPr>
          <w:b/>
          <w:sz w:val="16"/>
          <w:szCs w:val="16"/>
        </w:rPr>
      </w:pPr>
    </w:p>
    <w:p w14:paraId="622E39C2" w14:textId="77777777" w:rsidR="00805800" w:rsidRDefault="00805800">
      <w:pPr>
        <w:ind w:left="1080" w:right="-7" w:hanging="1620"/>
        <w:jc w:val="both"/>
        <w:rPr>
          <w:b/>
          <w:sz w:val="16"/>
          <w:szCs w:val="16"/>
        </w:rPr>
      </w:pPr>
    </w:p>
    <w:p w14:paraId="18FFC9F3" w14:textId="3A8D4F9C" w:rsidR="004734C3" w:rsidRDefault="00805800" w:rsidP="004734C3">
      <w:pPr>
        <w:ind w:left="1080" w:right="-7" w:hanging="1620"/>
        <w:jc w:val="both"/>
        <w:rPr>
          <w:b/>
        </w:rPr>
      </w:pPr>
      <w:r>
        <w:rPr>
          <w:rFonts w:ascii="Arial Black" w:hAnsi="Arial Black"/>
          <w:b/>
          <w:color w:val="000080"/>
        </w:rPr>
        <w:t>EDUCATION</w:t>
      </w:r>
      <w:r>
        <w:tab/>
      </w:r>
      <w:r w:rsidR="004734C3" w:rsidRPr="008A7816">
        <w:rPr>
          <w:b/>
        </w:rPr>
        <w:t>Postgraduate</w:t>
      </w:r>
      <w:r w:rsidR="004734C3">
        <w:rPr>
          <w:b/>
        </w:rPr>
        <w:t xml:space="preserve"> | AI</w:t>
      </w:r>
    </w:p>
    <w:p w14:paraId="27F33ABB" w14:textId="77777777" w:rsidR="004734C3" w:rsidRPr="00106F94" w:rsidRDefault="004734C3" w:rsidP="004734C3">
      <w:pPr>
        <w:ind w:left="1790" w:right="-7"/>
        <w:jc w:val="both"/>
        <w:rPr>
          <w:b/>
        </w:rPr>
      </w:pPr>
      <w:r w:rsidRPr="00582EA9">
        <w:rPr>
          <w:b/>
          <w:bCs/>
        </w:rPr>
        <w:t>Post Graduate Program in Artificial Intelligence and Machine Learning: Business Applications</w:t>
      </w:r>
    </w:p>
    <w:p w14:paraId="3920EE67" w14:textId="77777777" w:rsidR="004734C3" w:rsidRPr="00ED2BDE" w:rsidRDefault="004734C3" w:rsidP="004734C3">
      <w:pPr>
        <w:ind w:left="1440" w:right="-7" w:firstLine="360"/>
        <w:rPr>
          <w:bCs/>
        </w:rPr>
      </w:pPr>
      <w:r w:rsidRPr="00ED2BDE">
        <w:rPr>
          <w:bCs/>
        </w:rPr>
        <w:t xml:space="preserve">The University of Texas at Austin, McCombs School of Business                                              </w:t>
      </w:r>
    </w:p>
    <w:p w14:paraId="3F66B06C" w14:textId="77777777" w:rsidR="004734C3" w:rsidRPr="0098167B" w:rsidRDefault="004734C3" w:rsidP="004734C3">
      <w:pPr>
        <w:ind w:left="1440" w:right="-7" w:firstLine="360"/>
        <w:jc w:val="right"/>
        <w:rPr>
          <w:b/>
          <w:sz w:val="16"/>
          <w:szCs w:val="16"/>
        </w:rPr>
      </w:pPr>
      <w:r>
        <w:rPr>
          <w:b/>
          <w:sz w:val="16"/>
          <w:szCs w:val="16"/>
        </w:rPr>
        <w:t>SEP</w:t>
      </w:r>
      <w:r w:rsidRPr="0098167B">
        <w:rPr>
          <w:b/>
          <w:sz w:val="16"/>
          <w:szCs w:val="16"/>
        </w:rPr>
        <w:t xml:space="preserve"> 2025</w:t>
      </w:r>
    </w:p>
    <w:p w14:paraId="618AF241" w14:textId="77777777" w:rsidR="004734C3" w:rsidRDefault="004734C3" w:rsidP="004734C3">
      <w:pPr>
        <w:numPr>
          <w:ilvl w:val="0"/>
          <w:numId w:val="47"/>
        </w:numPr>
        <w:jc w:val="both"/>
      </w:pPr>
      <w:r>
        <w:rPr>
          <w:i/>
        </w:rPr>
        <w:t>GPA:</w:t>
      </w:r>
      <w:r>
        <w:t xml:space="preserve"> A+ (4.18/4.33)</w:t>
      </w:r>
    </w:p>
    <w:p w14:paraId="78CAD950" w14:textId="2A7C8B58" w:rsidR="004734C3" w:rsidRDefault="004734C3" w:rsidP="004734C3">
      <w:pPr>
        <w:ind w:left="2700" w:right="-7" w:hanging="1620"/>
        <w:jc w:val="both"/>
      </w:pPr>
    </w:p>
    <w:p w14:paraId="226A9F5F" w14:textId="0E47EFE5" w:rsidR="00805800" w:rsidRDefault="00805800" w:rsidP="004734C3">
      <w:pPr>
        <w:ind w:left="1080" w:right="-7"/>
        <w:jc w:val="both"/>
        <w:rPr>
          <w:b/>
          <w:sz w:val="16"/>
          <w:szCs w:val="16"/>
        </w:rPr>
      </w:pPr>
      <w:r>
        <w:rPr>
          <w:b/>
        </w:rPr>
        <w:t>MS Civil Engineering</w:t>
      </w:r>
      <w:r>
        <w:rPr>
          <w:b/>
          <w:i/>
        </w:rPr>
        <w:t xml:space="preserve">    </w:t>
      </w:r>
      <w:r>
        <w:rPr>
          <w:b/>
          <w:i/>
        </w:rPr>
        <w:tab/>
      </w:r>
      <w:r>
        <w:rPr>
          <w:b/>
          <w:i/>
        </w:rPr>
        <w:tab/>
      </w:r>
      <w:r>
        <w:rPr>
          <w:b/>
          <w:i/>
        </w:rPr>
        <w:tab/>
      </w:r>
      <w:r>
        <w:rPr>
          <w:b/>
          <w:i/>
        </w:rPr>
        <w:tab/>
        <w:t xml:space="preserve">           </w:t>
      </w:r>
      <w:r>
        <w:rPr>
          <w:b/>
          <w:i/>
        </w:rPr>
        <w:tab/>
        <w:t xml:space="preserve">         </w:t>
      </w:r>
      <w:r>
        <w:rPr>
          <w:b/>
          <w:i/>
          <w:sz w:val="16"/>
          <w:szCs w:val="16"/>
        </w:rPr>
        <w:t xml:space="preserve">   </w:t>
      </w:r>
      <w:r>
        <w:rPr>
          <w:b/>
          <w:sz w:val="16"/>
          <w:szCs w:val="16"/>
        </w:rPr>
        <w:t xml:space="preserve">                       MAY 2003</w:t>
      </w:r>
    </w:p>
    <w:p w14:paraId="6F70B575" w14:textId="77777777" w:rsidR="00805800" w:rsidRDefault="00805800">
      <w:pPr>
        <w:ind w:left="1800"/>
        <w:jc w:val="both"/>
      </w:pPr>
      <w:r>
        <w:t>University of Wisconsin-Madison, USA</w:t>
      </w:r>
    </w:p>
    <w:p w14:paraId="51EE4150" w14:textId="77777777" w:rsidR="00805800" w:rsidRDefault="00805800">
      <w:pPr>
        <w:numPr>
          <w:ilvl w:val="0"/>
          <w:numId w:val="2"/>
        </w:numPr>
        <w:tabs>
          <w:tab w:val="left" w:pos="12060"/>
          <w:tab w:val="left" w:pos="12600"/>
        </w:tabs>
        <w:ind w:hanging="270"/>
        <w:jc w:val="both"/>
      </w:pPr>
      <w:r>
        <w:rPr>
          <w:i/>
          <w:iCs/>
        </w:rPr>
        <w:t>GPA</w:t>
      </w:r>
      <w:r>
        <w:t>: 3.88/4.00 (97%)</w:t>
      </w:r>
    </w:p>
    <w:p w14:paraId="3C4C84FC" w14:textId="77777777" w:rsidR="00805800" w:rsidRDefault="00805800">
      <w:pPr>
        <w:pStyle w:val="Normalbold"/>
        <w:ind w:left="720"/>
        <w:jc w:val="both"/>
        <w:rPr>
          <w:i w:val="0"/>
        </w:rPr>
      </w:pPr>
    </w:p>
    <w:p w14:paraId="5E96991A" w14:textId="77777777" w:rsidR="00805800" w:rsidRDefault="00805800">
      <w:pPr>
        <w:ind w:left="720" w:firstLine="360"/>
        <w:jc w:val="both"/>
        <w:rPr>
          <w:b/>
          <w:sz w:val="16"/>
          <w:szCs w:val="16"/>
        </w:rPr>
      </w:pPr>
      <w:r>
        <w:rPr>
          <w:b/>
        </w:rPr>
        <w:t>B.Tech. Civil Engineering</w:t>
      </w:r>
      <w:r>
        <w:rPr>
          <w:b/>
          <w:i/>
        </w:rPr>
        <w:t xml:space="preserve">    </w:t>
      </w:r>
      <w:r>
        <w:rPr>
          <w:b/>
          <w:i/>
        </w:rPr>
        <w:tab/>
      </w:r>
      <w:r>
        <w:rPr>
          <w:b/>
          <w:i/>
        </w:rPr>
        <w:tab/>
      </w:r>
      <w:r>
        <w:rPr>
          <w:b/>
          <w:i/>
        </w:rPr>
        <w:tab/>
      </w:r>
      <w:r>
        <w:rPr>
          <w:b/>
          <w:i/>
        </w:rPr>
        <w:tab/>
      </w:r>
      <w:r>
        <w:rPr>
          <w:b/>
          <w:i/>
        </w:rPr>
        <w:tab/>
      </w:r>
      <w:r>
        <w:rPr>
          <w:b/>
          <w:i/>
        </w:rPr>
        <w:tab/>
        <w:t xml:space="preserve">   </w:t>
      </w:r>
      <w:r>
        <w:rPr>
          <w:b/>
          <w:i/>
        </w:rPr>
        <w:tab/>
        <w:t xml:space="preserve"> </w:t>
      </w:r>
      <w:r>
        <w:rPr>
          <w:b/>
          <w:sz w:val="16"/>
          <w:szCs w:val="16"/>
        </w:rPr>
        <w:t>AUG 2001</w:t>
      </w:r>
    </w:p>
    <w:p w14:paraId="527C6751" w14:textId="77777777" w:rsidR="00805800" w:rsidRDefault="00805800">
      <w:pPr>
        <w:ind w:left="1800"/>
        <w:jc w:val="both"/>
      </w:pPr>
      <w:r>
        <w:t>Indian Institute of Technology (IIT)-Bombay, India</w:t>
      </w:r>
    </w:p>
    <w:p w14:paraId="09946559" w14:textId="77777777" w:rsidR="00805800" w:rsidRDefault="00805800">
      <w:pPr>
        <w:numPr>
          <w:ilvl w:val="0"/>
          <w:numId w:val="6"/>
        </w:numPr>
        <w:tabs>
          <w:tab w:val="left" w:pos="12060"/>
        </w:tabs>
        <w:ind w:hanging="270"/>
        <w:jc w:val="both"/>
      </w:pPr>
      <w:r>
        <w:rPr>
          <w:i/>
        </w:rPr>
        <w:t>GPA:</w:t>
      </w:r>
      <w:r>
        <w:t xml:space="preserve"> 8.44/10.00 (84%)</w:t>
      </w:r>
    </w:p>
    <w:p w14:paraId="306FFAD3" w14:textId="15F4DA37" w:rsidR="008A7816" w:rsidRDefault="008A7816" w:rsidP="004734C3">
      <w:pPr>
        <w:pStyle w:val="Normalbold"/>
        <w:ind w:left="720"/>
        <w:jc w:val="both"/>
      </w:pPr>
      <w:r w:rsidRPr="00106F94">
        <w:rPr>
          <w:i w:val="0"/>
        </w:rPr>
        <w:t xml:space="preserve">         </w:t>
      </w:r>
      <w:r>
        <w:t xml:space="preserve">        </w:t>
      </w:r>
      <w:r w:rsidR="00106F94">
        <w:tab/>
      </w:r>
    </w:p>
    <w:p w14:paraId="52F63A9B" w14:textId="77777777" w:rsidR="008A7816" w:rsidRDefault="008A7816" w:rsidP="00106F94">
      <w:pPr>
        <w:tabs>
          <w:tab w:val="left" w:pos="12060"/>
        </w:tabs>
        <w:jc w:val="both"/>
      </w:pPr>
      <w:r>
        <w:t xml:space="preserve">                      </w:t>
      </w:r>
      <w:r w:rsidR="0098167B">
        <w:t xml:space="preserve">                      </w:t>
      </w:r>
      <w:r w:rsidR="00CD2DD4">
        <w:t xml:space="preserve"> </w:t>
      </w:r>
    </w:p>
    <w:p w14:paraId="4B3330DD" w14:textId="77777777" w:rsidR="00805800" w:rsidRDefault="00805800">
      <w:pPr>
        <w:ind w:left="1080" w:right="-7" w:firstLine="720"/>
        <w:jc w:val="both"/>
        <w:rPr>
          <w:b/>
          <w:sz w:val="28"/>
          <w:szCs w:val="28"/>
          <w:u w:val="single"/>
        </w:rPr>
      </w:pPr>
      <w:r>
        <w:rPr>
          <w:b/>
          <w:sz w:val="28"/>
          <w:szCs w:val="28"/>
          <w:u w:val="single"/>
        </w:rPr>
        <w:t>_________________________________________________</w:t>
      </w:r>
    </w:p>
    <w:p w14:paraId="05E65EFD" w14:textId="77777777" w:rsidR="00736C24" w:rsidRDefault="00736C24">
      <w:pPr>
        <w:ind w:left="1080" w:hanging="1620"/>
        <w:jc w:val="both"/>
        <w:rPr>
          <w:rFonts w:ascii="Arial Black" w:eastAsia="Batang" w:hAnsi="Arial Black"/>
          <w:b/>
          <w:color w:val="000080"/>
        </w:rPr>
      </w:pPr>
      <w:r>
        <w:rPr>
          <w:rFonts w:ascii="Arial Black" w:eastAsia="Batang" w:hAnsi="Arial Black"/>
          <w:b/>
          <w:color w:val="000080"/>
        </w:rPr>
        <w:t>CERTIFICATIONS</w:t>
      </w:r>
    </w:p>
    <w:p w14:paraId="71D6B512" w14:textId="77777777" w:rsidR="00736C24" w:rsidRDefault="00736C24">
      <w:pPr>
        <w:ind w:left="1080" w:hanging="1620"/>
        <w:jc w:val="both"/>
        <w:rPr>
          <w:rFonts w:ascii="Arial Black" w:eastAsia="Batang" w:hAnsi="Arial Black"/>
          <w:b/>
          <w:color w:val="000080"/>
        </w:rPr>
      </w:pPr>
    </w:p>
    <w:p w14:paraId="54ED7756" w14:textId="77777777" w:rsidR="00736C24" w:rsidRDefault="00CB6796" w:rsidP="00CB6796">
      <w:pPr>
        <w:ind w:left="1080" w:right="-7"/>
        <w:rPr>
          <w:b/>
          <w:sz w:val="16"/>
          <w:szCs w:val="16"/>
        </w:rPr>
      </w:pPr>
      <w:r>
        <w:rPr>
          <w:b/>
          <w:lang w:val="en-GB"/>
        </w:rPr>
        <w:lastRenderedPageBreak/>
        <w:t>C</w:t>
      </w:r>
      <w:r w:rsidRPr="00CB6796">
        <w:rPr>
          <w:b/>
          <w:lang w:val="en-GB"/>
        </w:rPr>
        <w:t xml:space="preserve">ertificate of </w:t>
      </w:r>
      <w:r>
        <w:rPr>
          <w:b/>
          <w:lang w:val="en-GB"/>
        </w:rPr>
        <w:t>A</w:t>
      </w:r>
      <w:r w:rsidRPr="00CB6796">
        <w:rPr>
          <w:b/>
          <w:lang w:val="en-GB"/>
        </w:rPr>
        <w:t>chievement</w:t>
      </w:r>
      <w:r>
        <w:rPr>
          <w:b/>
          <w:lang w:val="en-GB"/>
        </w:rPr>
        <w:t xml:space="preserve">: </w:t>
      </w:r>
      <w:r w:rsidR="00736C24">
        <w:rPr>
          <w:b/>
        </w:rPr>
        <w:t xml:space="preserve">Introduction to AI in </w:t>
      </w:r>
      <w:r>
        <w:rPr>
          <w:b/>
        </w:rPr>
        <w:t>Transportation</w:t>
      </w:r>
      <w:r w:rsidR="00736C24">
        <w:rPr>
          <w:b/>
          <w:sz w:val="16"/>
          <w:szCs w:val="16"/>
        </w:rPr>
        <w:t xml:space="preserve">           </w:t>
      </w:r>
      <w:r>
        <w:rPr>
          <w:b/>
          <w:sz w:val="16"/>
          <w:szCs w:val="16"/>
        </w:rPr>
        <w:tab/>
      </w:r>
      <w:r>
        <w:rPr>
          <w:b/>
          <w:sz w:val="16"/>
          <w:szCs w:val="16"/>
        </w:rPr>
        <w:tab/>
      </w:r>
      <w:r w:rsidR="00736C24">
        <w:rPr>
          <w:b/>
          <w:sz w:val="16"/>
          <w:szCs w:val="16"/>
        </w:rPr>
        <w:t xml:space="preserve"> SEP 2024</w:t>
      </w:r>
    </w:p>
    <w:p w14:paraId="35080B90" w14:textId="77777777" w:rsidR="00736C24" w:rsidRDefault="00736C24" w:rsidP="00736C24">
      <w:pPr>
        <w:ind w:left="1800"/>
        <w:jc w:val="both"/>
      </w:pPr>
      <w:r w:rsidRPr="00736C24">
        <w:t>Chartered Institution of Highways &amp; Transportation (CIHT)</w:t>
      </w:r>
      <w:r>
        <w:t>, UK</w:t>
      </w:r>
    </w:p>
    <w:p w14:paraId="10B06DAE" w14:textId="77777777" w:rsidR="00CB6796" w:rsidRDefault="00CB6796" w:rsidP="00CB6796">
      <w:pPr>
        <w:jc w:val="both"/>
      </w:pPr>
    </w:p>
    <w:p w14:paraId="5B6C61EF" w14:textId="77777777" w:rsidR="00CB6796" w:rsidRDefault="00CB6796" w:rsidP="00CB6796">
      <w:pPr>
        <w:ind w:left="1080" w:right="-7"/>
        <w:jc w:val="both"/>
        <w:rPr>
          <w:b/>
          <w:sz w:val="16"/>
          <w:szCs w:val="16"/>
        </w:rPr>
      </w:pPr>
      <w:r w:rsidRPr="00CB6796">
        <w:rPr>
          <w:b/>
        </w:rPr>
        <w:t>Graduate Certificate in AI for Traffic Management</w:t>
      </w:r>
      <w:r>
        <w:rPr>
          <w:b/>
          <w:i/>
        </w:rPr>
        <w:tab/>
        <w:t xml:space="preserve">           </w:t>
      </w:r>
      <w:r>
        <w:rPr>
          <w:b/>
          <w:i/>
        </w:rPr>
        <w:tab/>
        <w:t xml:space="preserve">         </w:t>
      </w:r>
      <w:r>
        <w:rPr>
          <w:b/>
          <w:i/>
          <w:sz w:val="16"/>
          <w:szCs w:val="16"/>
        </w:rPr>
        <w:t xml:space="preserve">   </w:t>
      </w:r>
      <w:r>
        <w:rPr>
          <w:b/>
          <w:sz w:val="16"/>
          <w:szCs w:val="16"/>
        </w:rPr>
        <w:t xml:space="preserve">                 </w:t>
      </w:r>
      <w:r>
        <w:rPr>
          <w:b/>
          <w:sz w:val="16"/>
          <w:szCs w:val="16"/>
        </w:rPr>
        <w:tab/>
        <w:t>OCT 2024</w:t>
      </w:r>
    </w:p>
    <w:p w14:paraId="67F5F0BA" w14:textId="77777777" w:rsidR="00CB6796" w:rsidRDefault="00CB6796" w:rsidP="00CB6796">
      <w:pPr>
        <w:ind w:left="1800"/>
        <w:jc w:val="both"/>
      </w:pPr>
      <w:r w:rsidRPr="00CB6796">
        <w:t>Stanmore School of Business</w:t>
      </w:r>
      <w:r>
        <w:t>, UK</w:t>
      </w:r>
    </w:p>
    <w:p w14:paraId="612106C8" w14:textId="77777777" w:rsidR="00CB6796" w:rsidRDefault="00CB6796" w:rsidP="00CB6796">
      <w:pPr>
        <w:jc w:val="both"/>
      </w:pPr>
    </w:p>
    <w:p w14:paraId="4B0E001F" w14:textId="77777777" w:rsidR="00736C24" w:rsidRDefault="00CB6796" w:rsidP="00CB6796">
      <w:pPr>
        <w:ind w:left="1440" w:firstLine="360"/>
        <w:jc w:val="both"/>
        <w:rPr>
          <w:rFonts w:ascii="Arial Black" w:eastAsia="Batang" w:hAnsi="Arial Black"/>
          <w:b/>
          <w:color w:val="000080"/>
        </w:rPr>
      </w:pPr>
      <w:r>
        <w:rPr>
          <w:b/>
          <w:sz w:val="28"/>
          <w:szCs w:val="28"/>
          <w:u w:val="single"/>
        </w:rPr>
        <w:t>_________________________________________________</w:t>
      </w:r>
    </w:p>
    <w:p w14:paraId="73277A74" w14:textId="77777777" w:rsidR="00805800" w:rsidRDefault="00805800">
      <w:pPr>
        <w:ind w:left="1080" w:hanging="1620"/>
        <w:jc w:val="both"/>
        <w:rPr>
          <w:rFonts w:ascii="Comic Sans MS" w:eastAsia="Batang" w:hAnsi="Comic Sans MS"/>
          <w:b/>
          <w:sz w:val="16"/>
          <w:szCs w:val="16"/>
        </w:rPr>
      </w:pPr>
      <w:r>
        <w:rPr>
          <w:rFonts w:ascii="Arial Black" w:eastAsia="Batang" w:hAnsi="Arial Black"/>
          <w:b/>
          <w:color w:val="000080"/>
        </w:rPr>
        <w:t>ACHIEVEMENTS</w:t>
      </w:r>
      <w:r>
        <w:rPr>
          <w:rFonts w:ascii="Comic Sans MS" w:eastAsia="Batang" w:hAnsi="Comic Sans MS"/>
          <w:b/>
          <w:sz w:val="16"/>
          <w:szCs w:val="16"/>
        </w:rPr>
        <w:tab/>
      </w:r>
    </w:p>
    <w:p w14:paraId="4C91A223" w14:textId="77777777" w:rsidR="00805800" w:rsidRDefault="00805800">
      <w:pPr>
        <w:ind w:left="1080" w:hanging="1620"/>
        <w:jc w:val="both"/>
        <w:rPr>
          <w:b/>
          <w:sz w:val="16"/>
          <w:szCs w:val="16"/>
        </w:rPr>
      </w:pPr>
      <w:r>
        <w:rPr>
          <w:rFonts w:ascii="Comic Sans MS" w:eastAsia="Batang" w:hAnsi="Comic Sans MS"/>
          <w:b/>
          <w:sz w:val="16"/>
          <w:szCs w:val="16"/>
        </w:rPr>
        <w:tab/>
      </w:r>
      <w:r>
        <w:rPr>
          <w:rFonts w:ascii="Comic Sans MS" w:eastAsia="Batang" w:hAnsi="Comic Sans MS"/>
          <w:b/>
          <w:sz w:val="16"/>
          <w:szCs w:val="16"/>
        </w:rPr>
        <w:tab/>
      </w:r>
      <w:r>
        <w:rPr>
          <w:b/>
        </w:rPr>
        <w:t>Passed Fundamentals of Engineering Exam (EIT), USA</w:t>
      </w:r>
      <w:r>
        <w:rPr>
          <w:b/>
        </w:rPr>
        <w:tab/>
      </w:r>
      <w:r>
        <w:rPr>
          <w:b/>
        </w:rPr>
        <w:tab/>
      </w:r>
      <w:r>
        <w:rPr>
          <w:b/>
        </w:rPr>
        <w:tab/>
        <w:t xml:space="preserve"> </w:t>
      </w:r>
      <w:r>
        <w:rPr>
          <w:b/>
          <w:sz w:val="16"/>
          <w:szCs w:val="16"/>
        </w:rPr>
        <w:t>OCT 2002</w:t>
      </w:r>
    </w:p>
    <w:p w14:paraId="0A05E512" w14:textId="77777777" w:rsidR="00805800" w:rsidRDefault="00805800">
      <w:pPr>
        <w:ind w:left="1080" w:right="-7" w:firstLine="720"/>
        <w:jc w:val="both"/>
        <w:rPr>
          <w:b/>
          <w:sz w:val="28"/>
          <w:szCs w:val="28"/>
          <w:u w:val="single"/>
        </w:rPr>
      </w:pPr>
      <w:r>
        <w:rPr>
          <w:b/>
          <w:sz w:val="28"/>
          <w:szCs w:val="28"/>
          <w:u w:val="single"/>
        </w:rPr>
        <w:t>_________________________________________________</w:t>
      </w:r>
    </w:p>
    <w:p w14:paraId="1F319A8A" w14:textId="77777777" w:rsidR="00351DDA" w:rsidRDefault="00351DDA">
      <w:pPr>
        <w:pStyle w:val="BodyText"/>
        <w:ind w:left="1080" w:hanging="1620"/>
        <w:jc w:val="both"/>
        <w:rPr>
          <w:b/>
          <w:sz w:val="16"/>
        </w:rPr>
      </w:pPr>
    </w:p>
    <w:p w14:paraId="4D02600C" w14:textId="77777777" w:rsidR="000E19E9" w:rsidRDefault="000E19E9">
      <w:pPr>
        <w:pStyle w:val="BodyText"/>
        <w:ind w:left="1080" w:hanging="1620"/>
        <w:jc w:val="both"/>
        <w:rPr>
          <w:b/>
          <w:sz w:val="16"/>
        </w:rPr>
      </w:pPr>
    </w:p>
    <w:p w14:paraId="6F2B83E0" w14:textId="77777777" w:rsidR="00805800" w:rsidRDefault="00805800">
      <w:pPr>
        <w:ind w:left="1080" w:hanging="1620"/>
        <w:rPr>
          <w:sz w:val="16"/>
        </w:rPr>
      </w:pPr>
      <w:r>
        <w:rPr>
          <w:rFonts w:ascii="Arial Black" w:eastAsia="Batang" w:hAnsi="Arial Black"/>
          <w:b/>
          <w:color w:val="000080"/>
        </w:rPr>
        <w:t>PUBLICATIONS</w:t>
      </w:r>
      <w:r>
        <w:rPr>
          <w:sz w:val="16"/>
        </w:rPr>
        <w:tab/>
      </w:r>
    </w:p>
    <w:p w14:paraId="736F0835" w14:textId="77777777" w:rsidR="006F7DB1" w:rsidRDefault="00470AB7" w:rsidP="00161FC4">
      <w:pPr>
        <w:ind w:left="1080" w:hanging="1620"/>
      </w:pPr>
      <w:r>
        <w:rPr>
          <w:b/>
          <w:sz w:val="16"/>
        </w:rPr>
        <w:tab/>
      </w:r>
      <w:r w:rsidR="00805800">
        <w:rPr>
          <w:b/>
        </w:rPr>
        <w:t>Automation of Identifying Deviant Route Choice by Computer Aided Planning</w:t>
      </w:r>
      <w:r w:rsidR="00371B70">
        <w:rPr>
          <w:b/>
        </w:rPr>
        <w:t xml:space="preserve"> </w:t>
      </w:r>
      <w:r w:rsidR="00805800" w:rsidRPr="00371B70">
        <w:rPr>
          <w:b/>
          <w:bCs/>
        </w:rPr>
        <w:t>Software,</w:t>
      </w:r>
      <w:r w:rsidR="00805800">
        <w:t xml:space="preserve"> </w:t>
      </w:r>
    </w:p>
    <w:p w14:paraId="059ABF63" w14:textId="77777777" w:rsidR="00805800" w:rsidRDefault="00371B70" w:rsidP="006F7DB1">
      <w:pPr>
        <w:ind w:left="1800"/>
      </w:pPr>
      <w:r w:rsidRPr="00371B70">
        <w:t xml:space="preserve">International Conference and 8th International Workshop on </w:t>
      </w:r>
      <w:r w:rsidR="00805800">
        <w:t>Transportation Planning &amp; Implementation Methodologies for Developing Countries</w:t>
      </w:r>
      <w:r w:rsidR="00161FC4">
        <w:t xml:space="preserve">, </w:t>
      </w:r>
      <w:r w:rsidR="00805800">
        <w:t xml:space="preserve">TPMDC-08, </w:t>
      </w:r>
      <w:r w:rsidR="00161FC4" w:rsidRPr="00161FC4">
        <w:t>Transportation Systems Engineering, Civil Engineering Department, </w:t>
      </w:r>
      <w:r w:rsidRPr="00371B70">
        <w:t xml:space="preserve">IIT Bombay, Mumbai, India, </w:t>
      </w:r>
      <w:r w:rsidR="00805800">
        <w:t>December 3-6, 2008</w:t>
      </w:r>
    </w:p>
    <w:p w14:paraId="1CACDC42" w14:textId="77777777" w:rsidR="00805800" w:rsidRDefault="00805800">
      <w:pPr>
        <w:ind w:left="1800"/>
      </w:pPr>
    </w:p>
    <w:p w14:paraId="2E8A98A9" w14:textId="77777777" w:rsidR="00805800" w:rsidRDefault="00805800">
      <w:pPr>
        <w:pStyle w:val="BodyText"/>
        <w:tabs>
          <w:tab w:val="left" w:pos="7560"/>
        </w:tabs>
        <w:ind w:left="1080"/>
        <w:jc w:val="both"/>
        <w:rPr>
          <w:b/>
          <w:sz w:val="20"/>
        </w:rPr>
      </w:pPr>
      <w:r>
        <w:rPr>
          <w:b/>
          <w:sz w:val="20"/>
        </w:rPr>
        <w:t>Automated Identification of Interview Stations to Generate Origin-Destination Matrix</w:t>
      </w:r>
    </w:p>
    <w:p w14:paraId="160F4637" w14:textId="77777777" w:rsidR="00805800" w:rsidRDefault="00805800">
      <w:pPr>
        <w:autoSpaceDE w:val="0"/>
        <w:ind w:left="1800"/>
        <w:rPr>
          <w:b/>
        </w:rPr>
      </w:pPr>
      <w:r>
        <w:t xml:space="preserve">Published in Third Gulf Conference on Roads, </w:t>
      </w:r>
      <w:r>
        <w:rPr>
          <w:sz w:val="18"/>
          <w:szCs w:val="18"/>
        </w:rPr>
        <w:t>(TGCR06)</w:t>
      </w:r>
      <w:r>
        <w:t xml:space="preserve"> Proceedings, Muscat</w:t>
      </w:r>
      <w:r>
        <w:rPr>
          <w:sz w:val="18"/>
          <w:szCs w:val="18"/>
        </w:rPr>
        <w:t>, Oman March 6-8, 2006, pp.360-366</w:t>
      </w:r>
      <w:r>
        <w:t xml:space="preserve"> </w:t>
      </w:r>
      <w:r>
        <w:rPr>
          <w:b/>
        </w:rPr>
        <w:t xml:space="preserve">        </w:t>
      </w:r>
    </w:p>
    <w:p w14:paraId="63057602" w14:textId="77777777" w:rsidR="00805800" w:rsidRDefault="00805800">
      <w:pPr>
        <w:pStyle w:val="BodyText"/>
        <w:ind w:left="1080"/>
        <w:jc w:val="both"/>
        <w:rPr>
          <w:b/>
          <w:sz w:val="20"/>
        </w:rPr>
      </w:pPr>
    </w:p>
    <w:p w14:paraId="638D163F" w14:textId="77777777" w:rsidR="00805800" w:rsidRDefault="00805800">
      <w:pPr>
        <w:pStyle w:val="BodyText"/>
        <w:ind w:left="1080"/>
        <w:jc w:val="both"/>
        <w:rPr>
          <w:b/>
          <w:sz w:val="20"/>
        </w:rPr>
      </w:pPr>
      <w:r>
        <w:rPr>
          <w:b/>
          <w:sz w:val="20"/>
        </w:rPr>
        <w:t xml:space="preserve">Development of a Countywide Deer-Vehicle Crash Frequency Model. </w:t>
      </w:r>
    </w:p>
    <w:p w14:paraId="369B61D4" w14:textId="77777777" w:rsidR="00805800" w:rsidRDefault="00805800">
      <w:pPr>
        <w:pStyle w:val="WW-Default"/>
        <w:ind w:left="1800" w:right="-60"/>
        <w:rPr>
          <w:color w:val="auto"/>
          <w:sz w:val="20"/>
          <w:szCs w:val="20"/>
        </w:rPr>
      </w:pPr>
      <w:r>
        <w:rPr>
          <w:color w:val="auto"/>
          <w:sz w:val="20"/>
          <w:szCs w:val="20"/>
        </w:rPr>
        <w:t xml:space="preserve">K.K. Knapp, A.J. Khattak, and T. Oakasa. In the 2005 Transportation Research Board Annual Meeting Compendium. Transportation Research Board, National Research Council, Washington, D.C., January 2005. </w:t>
      </w:r>
    </w:p>
    <w:p w14:paraId="0204CDEC" w14:textId="77777777" w:rsidR="00805800" w:rsidRDefault="00805800">
      <w:pPr>
        <w:pStyle w:val="BodyText"/>
        <w:ind w:left="1080" w:hanging="1620"/>
        <w:jc w:val="both"/>
        <w:rPr>
          <w:b/>
          <w:sz w:val="16"/>
        </w:rPr>
      </w:pPr>
    </w:p>
    <w:p w14:paraId="0D5C8A4A" w14:textId="77777777" w:rsidR="00805800" w:rsidRDefault="00805800">
      <w:pPr>
        <w:pStyle w:val="WW-Default"/>
        <w:ind w:left="1080" w:right="-60"/>
      </w:pPr>
      <w:r>
        <w:rPr>
          <w:b/>
          <w:color w:val="auto"/>
          <w:sz w:val="20"/>
          <w:szCs w:val="20"/>
        </w:rPr>
        <w:t>Deer-Vehicle Crash Countermeasure Toolbox: A Decision and Choice Resource</w:t>
      </w:r>
      <w:r>
        <w:t xml:space="preserve">. </w:t>
      </w:r>
    </w:p>
    <w:p w14:paraId="3231EB2A" w14:textId="77777777" w:rsidR="00805800" w:rsidRDefault="00805800" w:rsidP="00D027FF">
      <w:pPr>
        <w:pStyle w:val="WW-Default"/>
        <w:ind w:left="1800" w:right="-60"/>
        <w:rPr>
          <w:b/>
          <w:sz w:val="16"/>
        </w:rPr>
      </w:pPr>
      <w:r>
        <w:rPr>
          <w:color w:val="auto"/>
          <w:sz w:val="20"/>
          <w:szCs w:val="20"/>
        </w:rPr>
        <w:t xml:space="preserve">K. K. Knapp, X. Yi, T. Oakasa, W. Thimm, E. Hudson, and C. Rathmann. Completed as part of the Deer-Vehicle Crash Information Clearinghouse Initiation project. SPR Project Number 0092-01-11. Report Number DVCIC-02. Midwest Regional University Transportation Center, Madison, WI, June 2004. </w:t>
      </w:r>
    </w:p>
    <w:p w14:paraId="4017702B" w14:textId="77777777" w:rsidR="00805800" w:rsidRDefault="00805800">
      <w:pPr>
        <w:pStyle w:val="BodyText"/>
        <w:ind w:left="1080" w:hanging="1620"/>
        <w:jc w:val="both"/>
        <w:rPr>
          <w:b/>
          <w:sz w:val="16"/>
        </w:rPr>
      </w:pPr>
    </w:p>
    <w:p w14:paraId="5E36E727" w14:textId="77777777" w:rsidR="00805800" w:rsidRDefault="00805800">
      <w:pPr>
        <w:pStyle w:val="BodyText"/>
        <w:ind w:left="1080"/>
        <w:jc w:val="both"/>
        <w:rPr>
          <w:b/>
          <w:sz w:val="20"/>
        </w:rPr>
      </w:pPr>
      <w:r>
        <w:rPr>
          <w:b/>
          <w:sz w:val="20"/>
        </w:rPr>
        <w:t>Deer-Vehicle Crash Countermeasures Effectiveness Research Review</w:t>
      </w:r>
    </w:p>
    <w:p w14:paraId="7B4EB295" w14:textId="77777777" w:rsidR="00805800" w:rsidRDefault="00805800">
      <w:pPr>
        <w:pStyle w:val="WW-Default"/>
        <w:ind w:left="1800" w:right="-60"/>
        <w:rPr>
          <w:color w:val="auto"/>
          <w:sz w:val="20"/>
          <w:szCs w:val="20"/>
        </w:rPr>
      </w:pPr>
      <w:r>
        <w:rPr>
          <w:color w:val="auto"/>
          <w:sz w:val="20"/>
          <w:szCs w:val="20"/>
        </w:rPr>
        <w:t>K.K. Knapp, T. Oakasa, and X. Yi. Deer-Vehicle Crash Countermeasures Effectiveness Research Review. Published in the Proceeding for the Mid-Continent Transportation Research Symposium, Center for Transportation Research and Education, Iowa State University, Ames, IA, Held August 21-22, 2003</w:t>
      </w:r>
    </w:p>
    <w:p w14:paraId="15260228" w14:textId="77777777" w:rsidR="00805800" w:rsidRDefault="00805800">
      <w:pPr>
        <w:pStyle w:val="BodyText"/>
        <w:tabs>
          <w:tab w:val="left" w:pos="1770"/>
        </w:tabs>
        <w:jc w:val="both"/>
        <w:rPr>
          <w:sz w:val="28"/>
        </w:rPr>
      </w:pPr>
      <w:r>
        <w:t xml:space="preserve">                                </w:t>
      </w:r>
      <w:r>
        <w:rPr>
          <w:sz w:val="28"/>
        </w:rPr>
        <w:t>________________________________________________</w:t>
      </w:r>
    </w:p>
    <w:p w14:paraId="6E2D6E1A" w14:textId="77777777" w:rsidR="00805800" w:rsidRDefault="00805800">
      <w:pPr>
        <w:pStyle w:val="BodyText"/>
        <w:tabs>
          <w:tab w:val="center" w:pos="4356"/>
        </w:tabs>
        <w:jc w:val="both"/>
        <w:rPr>
          <w:b/>
          <w:sz w:val="20"/>
        </w:rPr>
      </w:pPr>
      <w:r>
        <w:rPr>
          <w:b/>
          <w:sz w:val="20"/>
        </w:rPr>
        <w:tab/>
      </w:r>
    </w:p>
    <w:p w14:paraId="5FE5D6C7" w14:textId="77777777" w:rsidR="00805800" w:rsidRPr="007160EB" w:rsidRDefault="007160EB" w:rsidP="007160EB">
      <w:pPr>
        <w:pStyle w:val="BodyText"/>
        <w:tabs>
          <w:tab w:val="center" w:pos="4356"/>
        </w:tabs>
        <w:jc w:val="both"/>
        <w:rPr>
          <w:b/>
          <w:sz w:val="20"/>
        </w:rPr>
      </w:pPr>
      <w:r>
        <w:rPr>
          <w:b/>
          <w:sz w:val="20"/>
        </w:rPr>
        <w:tab/>
      </w:r>
    </w:p>
    <w:sectPr w:rsidR="00805800" w:rsidRPr="007160EB">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pgMar w:top="1440" w:right="1728"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262E8" w14:textId="77777777" w:rsidR="003E1DC4" w:rsidRDefault="003E1DC4">
      <w:r>
        <w:separator/>
      </w:r>
    </w:p>
  </w:endnote>
  <w:endnote w:type="continuationSeparator" w:id="0">
    <w:p w14:paraId="4CF80AF8" w14:textId="77777777" w:rsidR="003E1DC4" w:rsidRDefault="003E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BFEE" w14:textId="77777777" w:rsidR="00B91E6C" w:rsidRDefault="00B91E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A117" w14:textId="77777777" w:rsidR="00BB391E" w:rsidRDefault="00000000">
    <w:pPr>
      <w:pStyle w:val="Footer"/>
      <w:ind w:right="360"/>
    </w:pPr>
    <w:r>
      <w:rPr>
        <w:noProof/>
      </w:rPr>
      <w:pict w14:anchorId="070D62BB">
        <v:shapetype id="_x0000_t202" coordsize="21600,21600" o:spt="202" path="m,l,21600r21600,l21600,xe">
          <v:stroke joinstyle="miter"/>
          <v:path gradientshapeok="t" o:connecttype="rect"/>
        </v:shapetype>
        <v:shape id="Text Box 1" o:spid="_x0000_s1025" type="#_x0000_t202" style="position:absolute;margin-left:520.55pt;margin-top:.05pt;width:4.75pt;height:11.25pt;z-index:1;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" stroked="f">
          <v:fill opacity="0"/>
          <v:textbox inset="0,0,0,0">
            <w:txbxContent>
              <w:p w14:paraId="4ABFD080" w14:textId="77777777" w:rsidR="00BB391E" w:rsidRDefault="00BB391E">
                <w:pPr>
                  <w:pStyle w:val="Footer"/>
                </w:pPr>
                <w:r>
                  <w:rPr>
                    <w:rStyle w:val="PageNumber"/>
                  </w:rPr>
                  <w:fldChar w:fldCharType="begin"/>
                </w:r>
                <w:r>
                  <w:rPr>
                    <w:rStyle w:val="PageNumber"/>
                  </w:rPr>
                  <w:instrText xml:space="preserve"> PAGE </w:instrText>
                </w:r>
                <w:r>
                  <w:rPr>
                    <w:rStyle w:val="PageNumber"/>
                  </w:rPr>
                  <w:fldChar w:fldCharType="separate"/>
                </w:r>
                <w:r w:rsidR="00D3699E">
                  <w:rPr>
                    <w:rStyle w:val="PageNumber"/>
                    <w:noProof/>
                  </w:rPr>
                  <w:t>9</w:t>
                </w:r>
                <w:r>
                  <w:rPr>
                    <w:rStyle w:val="PageNumber"/>
                  </w:rPr>
                  <w:fldChar w:fldCharType="end"/>
                </w:r>
              </w:p>
            </w:txbxContent>
          </v:textbox>
          <w10:wrap type="square" side="largest" anchorx="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3099" w14:textId="77777777" w:rsidR="00BB391E" w:rsidRDefault="00BB39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E297C" w14:textId="77777777" w:rsidR="003E1DC4" w:rsidRDefault="003E1DC4">
      <w:r>
        <w:separator/>
      </w:r>
    </w:p>
  </w:footnote>
  <w:footnote w:type="continuationSeparator" w:id="0">
    <w:p w14:paraId="19C09150" w14:textId="77777777" w:rsidR="003E1DC4" w:rsidRDefault="003E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081A" w14:textId="77777777" w:rsidR="00B91E6C" w:rsidRDefault="00B91E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8826" w14:textId="77777777" w:rsidR="00BB391E" w:rsidRDefault="00BB391E">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992E" w14:textId="77777777" w:rsidR="00BB391E" w:rsidRDefault="00BB39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C237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upperRoman"/>
      <w:lvlText w:val="Article %1."/>
      <w:lvlJc w:val="left"/>
      <w:pPr>
        <w:tabs>
          <w:tab w:val="num" w:pos="1440"/>
        </w:tabs>
        <w:ind w:left="0" w:firstLine="0"/>
      </w:pPr>
    </w:lvl>
    <w:lvl w:ilvl="1">
      <w:start w:val="1"/>
      <w:numFmt w:val="decima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0000002"/>
    <w:multiLevelType w:val="singleLevel"/>
    <w:tmpl w:val="00000002"/>
    <w:name w:val="WW8Num2"/>
    <w:lvl w:ilvl="0">
      <w:start w:val="1"/>
      <w:numFmt w:val="bullet"/>
      <w:lvlText w:val=""/>
      <w:lvlJc w:val="left"/>
      <w:pPr>
        <w:tabs>
          <w:tab w:val="num" w:pos="1800"/>
        </w:tabs>
        <w:ind w:left="1800" w:hanging="360"/>
      </w:pPr>
      <w:rPr>
        <w:rFonts w:ascii="Symbol" w:hAnsi="Symbol"/>
      </w:rPr>
    </w:lvl>
  </w:abstractNum>
  <w:abstractNum w:abstractNumId="3" w15:restartNumberingAfterBreak="0">
    <w:nsid w:val="00000003"/>
    <w:multiLevelType w:val="singleLevel"/>
    <w:tmpl w:val="00000003"/>
    <w:name w:val="WW8Num3"/>
    <w:lvl w:ilvl="0">
      <w:start w:val="1"/>
      <w:numFmt w:val="bullet"/>
      <w:lvlText w:val=""/>
      <w:lvlJc w:val="left"/>
      <w:pPr>
        <w:tabs>
          <w:tab w:val="num" w:pos="1800"/>
        </w:tabs>
        <w:ind w:left="1800" w:hanging="360"/>
      </w:pPr>
      <w:rPr>
        <w:rFonts w:ascii="Symbol" w:hAnsi="Symbol"/>
        <w:color w:val="auto"/>
      </w:rPr>
    </w:lvl>
  </w:abstractNum>
  <w:abstractNum w:abstractNumId="4" w15:restartNumberingAfterBreak="0">
    <w:nsid w:val="00000004"/>
    <w:multiLevelType w:val="singleLevel"/>
    <w:tmpl w:val="00000004"/>
    <w:name w:val="WW8Num4"/>
    <w:lvl w:ilvl="0">
      <w:start w:val="1"/>
      <w:numFmt w:val="bullet"/>
      <w:lvlText w:val=""/>
      <w:lvlJc w:val="left"/>
      <w:pPr>
        <w:tabs>
          <w:tab w:val="num" w:pos="1800"/>
        </w:tabs>
        <w:ind w:left="1800" w:hanging="360"/>
      </w:pPr>
      <w:rPr>
        <w:rFonts w:ascii="Symbol" w:hAnsi="Symbol"/>
      </w:rPr>
    </w:lvl>
  </w:abstractNum>
  <w:abstractNum w:abstractNumId="5" w15:restartNumberingAfterBreak="0">
    <w:nsid w:val="00000005"/>
    <w:multiLevelType w:val="singleLevel"/>
    <w:tmpl w:val="00000005"/>
    <w:name w:val="WW8Num5"/>
    <w:lvl w:ilvl="0">
      <w:start w:val="1"/>
      <w:numFmt w:val="bullet"/>
      <w:lvlText w:val=""/>
      <w:lvlJc w:val="left"/>
      <w:pPr>
        <w:tabs>
          <w:tab w:val="num" w:pos="1800"/>
        </w:tabs>
        <w:ind w:left="1800" w:hanging="360"/>
      </w:pPr>
      <w:rPr>
        <w:rFonts w:ascii="Symbol" w:hAnsi="Symbol"/>
      </w:rPr>
    </w:lvl>
  </w:abstractNum>
  <w:abstractNum w:abstractNumId="6" w15:restartNumberingAfterBreak="0">
    <w:nsid w:val="00000006"/>
    <w:multiLevelType w:val="singleLevel"/>
    <w:tmpl w:val="00000006"/>
    <w:name w:val="WW8Num6"/>
    <w:lvl w:ilvl="0">
      <w:start w:val="1"/>
      <w:numFmt w:val="bullet"/>
      <w:lvlText w:val=""/>
      <w:lvlJc w:val="left"/>
      <w:pPr>
        <w:tabs>
          <w:tab w:val="num" w:pos="1800"/>
        </w:tabs>
        <w:ind w:left="1800" w:hanging="360"/>
      </w:pPr>
      <w:rPr>
        <w:rFonts w:ascii="Symbol" w:hAnsi="Symbol"/>
      </w:rPr>
    </w:lvl>
  </w:abstractNum>
  <w:abstractNum w:abstractNumId="7" w15:restartNumberingAfterBreak="0">
    <w:nsid w:val="00000007"/>
    <w:multiLevelType w:val="singleLevel"/>
    <w:tmpl w:val="00000007"/>
    <w:name w:val="WW8Num7"/>
    <w:lvl w:ilvl="0">
      <w:start w:val="1"/>
      <w:numFmt w:val="bullet"/>
      <w:lvlText w:val=""/>
      <w:lvlJc w:val="left"/>
      <w:pPr>
        <w:tabs>
          <w:tab w:val="num" w:pos="1800"/>
        </w:tabs>
        <w:ind w:left="1800" w:hanging="360"/>
      </w:pPr>
      <w:rPr>
        <w:rFonts w:ascii="Symbol" w:hAnsi="Symbol"/>
      </w:rPr>
    </w:lvl>
  </w:abstractNum>
  <w:abstractNum w:abstractNumId="8" w15:restartNumberingAfterBreak="0">
    <w:nsid w:val="00000008"/>
    <w:multiLevelType w:val="singleLevel"/>
    <w:tmpl w:val="00000008"/>
    <w:name w:val="WW8Num8"/>
    <w:lvl w:ilvl="0">
      <w:start w:val="1"/>
      <w:numFmt w:val="bullet"/>
      <w:lvlText w:val=""/>
      <w:lvlJc w:val="left"/>
      <w:pPr>
        <w:tabs>
          <w:tab w:val="num" w:pos="1800"/>
        </w:tabs>
        <w:ind w:left="1800" w:hanging="360"/>
      </w:pPr>
      <w:rPr>
        <w:rFonts w:ascii="Symbol" w:hAnsi="Symbol"/>
      </w:rPr>
    </w:lvl>
  </w:abstractNum>
  <w:abstractNum w:abstractNumId="9" w15:restartNumberingAfterBreak="0">
    <w:nsid w:val="00000009"/>
    <w:multiLevelType w:val="multilevel"/>
    <w:tmpl w:val="00000009"/>
    <w:name w:val="WW8Num9"/>
    <w:lvl w:ilvl="0">
      <w:start w:val="1"/>
      <w:numFmt w:val="bullet"/>
      <w:lvlText w:val=""/>
      <w:lvlJc w:val="left"/>
      <w:pPr>
        <w:tabs>
          <w:tab w:val="num" w:pos="2160"/>
        </w:tabs>
        <w:ind w:left="2160" w:hanging="360"/>
      </w:pPr>
      <w:rPr>
        <w:rFonts w:ascii="Symbol" w:hAnsi="Symbol"/>
      </w:rPr>
    </w:lvl>
    <w:lvl w:ilvl="1">
      <w:start w:val="1"/>
      <w:numFmt w:val="bullet"/>
      <w:lvlText w:val=""/>
      <w:lvlJc w:val="left"/>
      <w:pPr>
        <w:tabs>
          <w:tab w:val="num" w:pos="0"/>
        </w:tabs>
        <w:ind w:left="0" w:hanging="360"/>
      </w:pPr>
      <w:rPr>
        <w:rFonts w:ascii="Symbol" w:hAnsi="Symbol" w:cs="Courier New"/>
      </w:rPr>
    </w:lvl>
    <w:lvl w:ilvl="2">
      <w:start w:val="1"/>
      <w:numFmt w:val="bullet"/>
      <w:lvlText w:val=""/>
      <w:lvlJc w:val="left"/>
      <w:pPr>
        <w:tabs>
          <w:tab w:val="num" w:pos="720"/>
        </w:tabs>
        <w:ind w:left="720" w:hanging="360"/>
      </w:pPr>
      <w:rPr>
        <w:rFonts w:ascii="Wingdings" w:hAnsi="Wingdings"/>
      </w:rPr>
    </w:lvl>
    <w:lvl w:ilvl="3">
      <w:start w:val="1"/>
      <w:numFmt w:val="bullet"/>
      <w:lvlText w:val=""/>
      <w:lvlJc w:val="left"/>
      <w:pPr>
        <w:tabs>
          <w:tab w:val="num" w:pos="1440"/>
        </w:tabs>
        <w:ind w:left="1440" w:hanging="360"/>
      </w:pPr>
      <w:rPr>
        <w:rFonts w:ascii="Symbol" w:hAnsi="Symbol"/>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880"/>
        </w:tabs>
        <w:ind w:left="2880" w:hanging="360"/>
      </w:pPr>
      <w:rPr>
        <w:rFonts w:ascii="Wingdings" w:hAnsi="Wingdings"/>
      </w:rPr>
    </w:lvl>
    <w:lvl w:ilvl="6">
      <w:start w:val="1"/>
      <w:numFmt w:val="bullet"/>
      <w:lvlText w:val=""/>
      <w:lvlJc w:val="left"/>
      <w:pPr>
        <w:tabs>
          <w:tab w:val="num" w:pos="3600"/>
        </w:tabs>
        <w:ind w:left="3600" w:hanging="360"/>
      </w:pPr>
      <w:rPr>
        <w:rFonts w:ascii="Symbol" w:hAnsi="Symbol"/>
      </w:rPr>
    </w:lvl>
    <w:lvl w:ilvl="7">
      <w:start w:val="1"/>
      <w:numFmt w:val="bullet"/>
      <w:lvlText w:val="o"/>
      <w:lvlJc w:val="left"/>
      <w:pPr>
        <w:tabs>
          <w:tab w:val="num" w:pos="4320"/>
        </w:tabs>
        <w:ind w:left="4320" w:hanging="360"/>
      </w:pPr>
      <w:rPr>
        <w:rFonts w:ascii="Courier New" w:hAnsi="Courier New" w:cs="Courier New"/>
      </w:rPr>
    </w:lvl>
    <w:lvl w:ilvl="8">
      <w:start w:val="1"/>
      <w:numFmt w:val="bullet"/>
      <w:lvlText w:val=""/>
      <w:lvlJc w:val="left"/>
      <w:pPr>
        <w:tabs>
          <w:tab w:val="num" w:pos="5040"/>
        </w:tabs>
        <w:ind w:left="5040" w:hanging="360"/>
      </w:pPr>
      <w:rPr>
        <w:rFonts w:ascii="Wingdings" w:hAnsi="Wingdings"/>
      </w:rPr>
    </w:lvl>
  </w:abstractNum>
  <w:abstractNum w:abstractNumId="10" w15:restartNumberingAfterBreak="0">
    <w:nsid w:val="0000000A"/>
    <w:multiLevelType w:val="singleLevel"/>
    <w:tmpl w:val="0000000A"/>
    <w:name w:val="WW8Num10"/>
    <w:lvl w:ilvl="0">
      <w:start w:val="1"/>
      <w:numFmt w:val="bullet"/>
      <w:lvlText w:val=""/>
      <w:lvlJc w:val="left"/>
      <w:pPr>
        <w:tabs>
          <w:tab w:val="num" w:pos="1800"/>
        </w:tabs>
        <w:ind w:left="1800" w:hanging="360"/>
      </w:pPr>
      <w:rPr>
        <w:rFonts w:ascii="Symbol" w:hAnsi="Symbol"/>
      </w:rPr>
    </w:lvl>
  </w:abstractNum>
  <w:abstractNum w:abstractNumId="11" w15:restartNumberingAfterBreak="0">
    <w:nsid w:val="0000000B"/>
    <w:multiLevelType w:val="singleLevel"/>
    <w:tmpl w:val="0000000B"/>
    <w:name w:val="WW8Num11"/>
    <w:lvl w:ilvl="0">
      <w:start w:val="1"/>
      <w:numFmt w:val="bullet"/>
      <w:lvlText w:val=""/>
      <w:lvlJc w:val="left"/>
      <w:pPr>
        <w:tabs>
          <w:tab w:val="num" w:pos="1800"/>
        </w:tabs>
        <w:ind w:left="1800" w:hanging="360"/>
      </w:pPr>
      <w:rPr>
        <w:rFonts w:ascii="Symbol" w:hAnsi="Symbol"/>
      </w:rPr>
    </w:lvl>
  </w:abstractNum>
  <w:abstractNum w:abstractNumId="12" w15:restartNumberingAfterBreak="0">
    <w:nsid w:val="0000000C"/>
    <w:multiLevelType w:val="singleLevel"/>
    <w:tmpl w:val="0000000C"/>
    <w:name w:val="WW8Num12"/>
    <w:lvl w:ilvl="0">
      <w:start w:val="1"/>
      <w:numFmt w:val="bullet"/>
      <w:lvlText w:val=""/>
      <w:lvlJc w:val="left"/>
      <w:pPr>
        <w:tabs>
          <w:tab w:val="num" w:pos="1800"/>
        </w:tabs>
        <w:ind w:left="1800" w:hanging="360"/>
      </w:pPr>
      <w:rPr>
        <w:rFonts w:ascii="Symbol" w:hAnsi="Symbol"/>
      </w:rPr>
    </w:lvl>
  </w:abstractNum>
  <w:abstractNum w:abstractNumId="13" w15:restartNumberingAfterBreak="0">
    <w:nsid w:val="0000000D"/>
    <w:multiLevelType w:val="singleLevel"/>
    <w:tmpl w:val="0000000D"/>
    <w:name w:val="WW8Num13"/>
    <w:lvl w:ilvl="0">
      <w:start w:val="1"/>
      <w:numFmt w:val="bullet"/>
      <w:lvlText w:val=""/>
      <w:lvlJc w:val="left"/>
      <w:pPr>
        <w:tabs>
          <w:tab w:val="num" w:pos="1800"/>
        </w:tabs>
        <w:ind w:left="1800" w:hanging="360"/>
      </w:pPr>
      <w:rPr>
        <w:rFonts w:ascii="Symbol" w:hAnsi="Symbol"/>
      </w:rPr>
    </w:lvl>
  </w:abstractNum>
  <w:abstractNum w:abstractNumId="14" w15:restartNumberingAfterBreak="0">
    <w:nsid w:val="0000000E"/>
    <w:multiLevelType w:val="multilevel"/>
    <w:tmpl w:val="0000000E"/>
    <w:name w:val="WW8Num14"/>
    <w:lvl w:ilvl="0">
      <w:start w:val="1"/>
      <w:numFmt w:val="bullet"/>
      <w:lvlText w:val=""/>
      <w:lvlJc w:val="left"/>
      <w:pPr>
        <w:tabs>
          <w:tab w:val="num" w:pos="720"/>
        </w:tabs>
        <w:ind w:left="1800" w:hanging="360"/>
      </w:pPr>
      <w:rPr>
        <w:rFonts w:ascii="Symbol" w:hAnsi="Symbol"/>
      </w:rPr>
    </w:lvl>
    <w:lvl w:ilvl="1">
      <w:start w:val="1"/>
      <w:numFmt w:val="bullet"/>
      <w:lvlText w:val="◦"/>
      <w:lvlJc w:val="left"/>
      <w:pPr>
        <w:tabs>
          <w:tab w:val="num" w:pos="1080"/>
        </w:tabs>
        <w:ind w:left="2160" w:hanging="360"/>
      </w:pPr>
      <w:rPr>
        <w:rFonts w:ascii="OpenSymbol" w:hAnsi="OpenSymbol" w:cs="Courier New"/>
      </w:rPr>
    </w:lvl>
    <w:lvl w:ilvl="2">
      <w:start w:val="1"/>
      <w:numFmt w:val="bullet"/>
      <w:lvlText w:val="▪"/>
      <w:lvlJc w:val="left"/>
      <w:pPr>
        <w:tabs>
          <w:tab w:val="num" w:pos="1440"/>
        </w:tabs>
        <w:ind w:left="2520" w:hanging="360"/>
      </w:pPr>
      <w:rPr>
        <w:rFonts w:ascii="OpenSymbol" w:hAnsi="OpenSymbol" w:cs="Courier New"/>
      </w:rPr>
    </w:lvl>
    <w:lvl w:ilvl="3">
      <w:start w:val="1"/>
      <w:numFmt w:val="bullet"/>
      <w:lvlText w:val=""/>
      <w:lvlJc w:val="left"/>
      <w:pPr>
        <w:tabs>
          <w:tab w:val="num" w:pos="1800"/>
        </w:tabs>
        <w:ind w:left="2880" w:hanging="360"/>
      </w:pPr>
      <w:rPr>
        <w:rFonts w:ascii="Symbol" w:hAnsi="Symbol" w:cs="OpenSymbol"/>
      </w:rPr>
    </w:lvl>
    <w:lvl w:ilvl="4">
      <w:start w:val="1"/>
      <w:numFmt w:val="bullet"/>
      <w:lvlText w:val="◦"/>
      <w:lvlJc w:val="left"/>
      <w:pPr>
        <w:tabs>
          <w:tab w:val="num" w:pos="2160"/>
        </w:tabs>
        <w:ind w:left="3240" w:hanging="360"/>
      </w:pPr>
      <w:rPr>
        <w:rFonts w:ascii="OpenSymbol" w:hAnsi="OpenSymbol" w:cs="Courier New"/>
      </w:rPr>
    </w:lvl>
    <w:lvl w:ilvl="5">
      <w:start w:val="1"/>
      <w:numFmt w:val="bullet"/>
      <w:lvlText w:val="▪"/>
      <w:lvlJc w:val="left"/>
      <w:pPr>
        <w:tabs>
          <w:tab w:val="num" w:pos="2520"/>
        </w:tabs>
        <w:ind w:left="3600" w:hanging="360"/>
      </w:pPr>
      <w:rPr>
        <w:rFonts w:ascii="OpenSymbol" w:hAnsi="OpenSymbol" w:cs="Courier New"/>
      </w:rPr>
    </w:lvl>
    <w:lvl w:ilvl="6">
      <w:start w:val="1"/>
      <w:numFmt w:val="bullet"/>
      <w:lvlText w:val=""/>
      <w:lvlJc w:val="left"/>
      <w:pPr>
        <w:tabs>
          <w:tab w:val="num" w:pos="2880"/>
        </w:tabs>
        <w:ind w:left="3960" w:hanging="360"/>
      </w:pPr>
      <w:rPr>
        <w:rFonts w:ascii="Symbol" w:hAnsi="Symbol" w:cs="OpenSymbol"/>
      </w:rPr>
    </w:lvl>
    <w:lvl w:ilvl="7">
      <w:start w:val="1"/>
      <w:numFmt w:val="bullet"/>
      <w:lvlText w:val="◦"/>
      <w:lvlJc w:val="left"/>
      <w:pPr>
        <w:tabs>
          <w:tab w:val="num" w:pos="3240"/>
        </w:tabs>
        <w:ind w:left="4320" w:hanging="360"/>
      </w:pPr>
      <w:rPr>
        <w:rFonts w:ascii="OpenSymbol" w:hAnsi="OpenSymbol" w:cs="Courier New"/>
      </w:rPr>
    </w:lvl>
    <w:lvl w:ilvl="8">
      <w:start w:val="1"/>
      <w:numFmt w:val="bullet"/>
      <w:lvlText w:val="▪"/>
      <w:lvlJc w:val="left"/>
      <w:pPr>
        <w:tabs>
          <w:tab w:val="num" w:pos="3600"/>
        </w:tabs>
        <w:ind w:left="4680" w:hanging="360"/>
      </w:pPr>
      <w:rPr>
        <w:rFonts w:ascii="OpenSymbol" w:hAnsi="OpenSymbol" w:cs="Courier New"/>
      </w:rPr>
    </w:lvl>
  </w:abstractNum>
  <w:abstractNum w:abstractNumId="15" w15:restartNumberingAfterBreak="0">
    <w:nsid w:val="0000000F"/>
    <w:multiLevelType w:val="multilevel"/>
    <w:tmpl w:val="0000000F"/>
    <w:name w:val="WW8Num15"/>
    <w:lvl w:ilvl="0">
      <w:start w:val="1"/>
      <w:numFmt w:val="bullet"/>
      <w:lvlText w:val=""/>
      <w:lvlJc w:val="left"/>
      <w:pPr>
        <w:tabs>
          <w:tab w:val="num" w:pos="720"/>
        </w:tabs>
        <w:ind w:left="1440" w:hanging="360"/>
      </w:pPr>
      <w:rPr>
        <w:rFonts w:ascii="Symbol" w:hAnsi="Symbol"/>
      </w:rPr>
    </w:lvl>
    <w:lvl w:ilvl="1">
      <w:start w:val="1"/>
      <w:numFmt w:val="bullet"/>
      <w:lvlText w:val="◦"/>
      <w:lvlJc w:val="left"/>
      <w:pPr>
        <w:tabs>
          <w:tab w:val="num" w:pos="1080"/>
        </w:tabs>
        <w:ind w:left="1800" w:hanging="360"/>
      </w:pPr>
      <w:rPr>
        <w:rFonts w:ascii="OpenSymbol" w:hAnsi="OpenSymbol" w:cs="Courier New"/>
      </w:rPr>
    </w:lvl>
    <w:lvl w:ilvl="2">
      <w:start w:val="1"/>
      <w:numFmt w:val="bullet"/>
      <w:lvlText w:val="▪"/>
      <w:lvlJc w:val="left"/>
      <w:pPr>
        <w:tabs>
          <w:tab w:val="num" w:pos="1440"/>
        </w:tabs>
        <w:ind w:left="2160" w:hanging="360"/>
      </w:pPr>
      <w:rPr>
        <w:rFonts w:ascii="OpenSymbol" w:hAnsi="OpenSymbol" w:cs="Courier New"/>
      </w:rPr>
    </w:lvl>
    <w:lvl w:ilvl="3">
      <w:start w:val="1"/>
      <w:numFmt w:val="bullet"/>
      <w:lvlText w:val=""/>
      <w:lvlJc w:val="left"/>
      <w:pPr>
        <w:tabs>
          <w:tab w:val="num" w:pos="1800"/>
        </w:tabs>
        <w:ind w:left="2520" w:hanging="360"/>
      </w:pPr>
      <w:rPr>
        <w:rFonts w:ascii="Symbol" w:hAnsi="Symbol"/>
      </w:rPr>
    </w:lvl>
    <w:lvl w:ilvl="4">
      <w:start w:val="1"/>
      <w:numFmt w:val="bullet"/>
      <w:lvlText w:val="◦"/>
      <w:lvlJc w:val="left"/>
      <w:pPr>
        <w:tabs>
          <w:tab w:val="num" w:pos="2160"/>
        </w:tabs>
        <w:ind w:left="2880" w:hanging="360"/>
      </w:pPr>
      <w:rPr>
        <w:rFonts w:ascii="OpenSymbol" w:hAnsi="OpenSymbol" w:cs="Courier New"/>
      </w:rPr>
    </w:lvl>
    <w:lvl w:ilvl="5">
      <w:start w:val="1"/>
      <w:numFmt w:val="bullet"/>
      <w:lvlText w:val="▪"/>
      <w:lvlJc w:val="left"/>
      <w:pPr>
        <w:tabs>
          <w:tab w:val="num" w:pos="2520"/>
        </w:tabs>
        <w:ind w:left="3240" w:hanging="360"/>
      </w:pPr>
      <w:rPr>
        <w:rFonts w:ascii="OpenSymbol" w:hAnsi="OpenSymbol" w:cs="Courier New"/>
      </w:rPr>
    </w:lvl>
    <w:lvl w:ilvl="6">
      <w:start w:val="1"/>
      <w:numFmt w:val="bullet"/>
      <w:lvlText w:val=""/>
      <w:lvlJc w:val="left"/>
      <w:pPr>
        <w:tabs>
          <w:tab w:val="num" w:pos="2880"/>
        </w:tabs>
        <w:ind w:left="3600" w:hanging="360"/>
      </w:pPr>
      <w:rPr>
        <w:rFonts w:ascii="Symbol" w:hAnsi="Symbol"/>
      </w:rPr>
    </w:lvl>
    <w:lvl w:ilvl="7">
      <w:start w:val="1"/>
      <w:numFmt w:val="bullet"/>
      <w:lvlText w:val="◦"/>
      <w:lvlJc w:val="left"/>
      <w:pPr>
        <w:tabs>
          <w:tab w:val="num" w:pos="3240"/>
        </w:tabs>
        <w:ind w:left="3960" w:hanging="360"/>
      </w:pPr>
      <w:rPr>
        <w:rFonts w:ascii="OpenSymbol" w:hAnsi="OpenSymbol" w:cs="Courier New"/>
      </w:rPr>
    </w:lvl>
    <w:lvl w:ilvl="8">
      <w:start w:val="1"/>
      <w:numFmt w:val="bullet"/>
      <w:lvlText w:val="▪"/>
      <w:lvlJc w:val="left"/>
      <w:pPr>
        <w:tabs>
          <w:tab w:val="num" w:pos="3600"/>
        </w:tabs>
        <w:ind w:left="4320" w:hanging="360"/>
      </w:pPr>
      <w:rPr>
        <w:rFonts w:ascii="OpenSymbol" w:hAnsi="OpenSymbol" w:cs="Courier New"/>
      </w:rPr>
    </w:lvl>
  </w:abstractNum>
  <w:abstractNum w:abstractNumId="16" w15:restartNumberingAfterBreak="0">
    <w:nsid w:val="00000010"/>
    <w:multiLevelType w:val="multilevel"/>
    <w:tmpl w:val="00000010"/>
    <w:name w:val="WW8Num16"/>
    <w:lvl w:ilvl="0">
      <w:start w:val="1"/>
      <w:numFmt w:val="bullet"/>
      <w:lvlText w:val=""/>
      <w:lvlJc w:val="left"/>
      <w:pPr>
        <w:tabs>
          <w:tab w:val="num" w:pos="720"/>
        </w:tabs>
        <w:ind w:left="1800" w:hanging="360"/>
      </w:pPr>
      <w:rPr>
        <w:rFonts w:ascii="Symbol" w:hAnsi="Symbol"/>
      </w:rPr>
    </w:lvl>
    <w:lvl w:ilvl="1">
      <w:start w:val="1"/>
      <w:numFmt w:val="bullet"/>
      <w:lvlText w:val="◦"/>
      <w:lvlJc w:val="left"/>
      <w:pPr>
        <w:tabs>
          <w:tab w:val="num" w:pos="1080"/>
        </w:tabs>
        <w:ind w:left="2160" w:hanging="360"/>
      </w:pPr>
      <w:rPr>
        <w:rFonts w:ascii="OpenSymbol" w:hAnsi="OpenSymbol" w:cs="OpenSymbol"/>
      </w:rPr>
    </w:lvl>
    <w:lvl w:ilvl="2">
      <w:start w:val="1"/>
      <w:numFmt w:val="bullet"/>
      <w:lvlText w:val="▪"/>
      <w:lvlJc w:val="left"/>
      <w:pPr>
        <w:tabs>
          <w:tab w:val="num" w:pos="1440"/>
        </w:tabs>
        <w:ind w:left="2520" w:hanging="360"/>
      </w:pPr>
      <w:rPr>
        <w:rFonts w:ascii="OpenSymbol" w:hAnsi="OpenSymbol" w:cs="OpenSymbol"/>
      </w:rPr>
    </w:lvl>
    <w:lvl w:ilvl="3">
      <w:start w:val="1"/>
      <w:numFmt w:val="bullet"/>
      <w:lvlText w:val=""/>
      <w:lvlJc w:val="left"/>
      <w:pPr>
        <w:tabs>
          <w:tab w:val="num" w:pos="1800"/>
        </w:tabs>
        <w:ind w:left="2880" w:hanging="360"/>
      </w:pPr>
      <w:rPr>
        <w:rFonts w:ascii="Symbol" w:hAnsi="Symbol" w:cs="OpenSymbol"/>
      </w:rPr>
    </w:lvl>
    <w:lvl w:ilvl="4">
      <w:start w:val="1"/>
      <w:numFmt w:val="bullet"/>
      <w:lvlText w:val="◦"/>
      <w:lvlJc w:val="left"/>
      <w:pPr>
        <w:tabs>
          <w:tab w:val="num" w:pos="2160"/>
        </w:tabs>
        <w:ind w:left="3240" w:hanging="360"/>
      </w:pPr>
      <w:rPr>
        <w:rFonts w:ascii="OpenSymbol" w:hAnsi="OpenSymbol" w:cs="OpenSymbol"/>
      </w:rPr>
    </w:lvl>
    <w:lvl w:ilvl="5">
      <w:start w:val="1"/>
      <w:numFmt w:val="bullet"/>
      <w:lvlText w:val="▪"/>
      <w:lvlJc w:val="left"/>
      <w:pPr>
        <w:tabs>
          <w:tab w:val="num" w:pos="2520"/>
        </w:tabs>
        <w:ind w:left="3600" w:hanging="360"/>
      </w:pPr>
      <w:rPr>
        <w:rFonts w:ascii="OpenSymbol" w:hAnsi="OpenSymbol" w:cs="OpenSymbol"/>
      </w:rPr>
    </w:lvl>
    <w:lvl w:ilvl="6">
      <w:start w:val="1"/>
      <w:numFmt w:val="bullet"/>
      <w:lvlText w:val=""/>
      <w:lvlJc w:val="left"/>
      <w:pPr>
        <w:tabs>
          <w:tab w:val="num" w:pos="2880"/>
        </w:tabs>
        <w:ind w:left="3960" w:hanging="360"/>
      </w:pPr>
      <w:rPr>
        <w:rFonts w:ascii="Symbol" w:hAnsi="Symbol" w:cs="OpenSymbol"/>
      </w:rPr>
    </w:lvl>
    <w:lvl w:ilvl="7">
      <w:start w:val="1"/>
      <w:numFmt w:val="bullet"/>
      <w:lvlText w:val="◦"/>
      <w:lvlJc w:val="left"/>
      <w:pPr>
        <w:tabs>
          <w:tab w:val="num" w:pos="3240"/>
        </w:tabs>
        <w:ind w:left="4320" w:hanging="360"/>
      </w:pPr>
      <w:rPr>
        <w:rFonts w:ascii="OpenSymbol" w:hAnsi="OpenSymbol" w:cs="OpenSymbol"/>
      </w:rPr>
    </w:lvl>
    <w:lvl w:ilvl="8">
      <w:start w:val="1"/>
      <w:numFmt w:val="bullet"/>
      <w:lvlText w:val="▪"/>
      <w:lvlJc w:val="left"/>
      <w:pPr>
        <w:tabs>
          <w:tab w:val="num" w:pos="3600"/>
        </w:tabs>
        <w:ind w:left="4680" w:hanging="360"/>
      </w:pPr>
      <w:rPr>
        <w:rFonts w:ascii="OpenSymbol" w:hAnsi="OpenSymbol" w:cs="OpenSymbol"/>
      </w:rPr>
    </w:lvl>
  </w:abstractNum>
  <w:abstractNum w:abstractNumId="17" w15:restartNumberingAfterBreak="0">
    <w:nsid w:val="06BC021F"/>
    <w:multiLevelType w:val="hybridMultilevel"/>
    <w:tmpl w:val="2F8A0C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7AA30E0"/>
    <w:multiLevelType w:val="hybridMultilevel"/>
    <w:tmpl w:val="735643F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2F4AD3"/>
    <w:multiLevelType w:val="multilevel"/>
    <w:tmpl w:val="9364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81126"/>
    <w:multiLevelType w:val="hybridMultilevel"/>
    <w:tmpl w:val="1716228E"/>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21987715"/>
    <w:multiLevelType w:val="hybridMultilevel"/>
    <w:tmpl w:val="4050C40A"/>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2" w15:restartNumberingAfterBreak="0">
    <w:nsid w:val="22B9496A"/>
    <w:multiLevelType w:val="hybridMultilevel"/>
    <w:tmpl w:val="75048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432ED"/>
    <w:multiLevelType w:val="hybridMultilevel"/>
    <w:tmpl w:val="4872A648"/>
    <w:lvl w:ilvl="0" w:tplc="713C7C5C">
      <w:start w:val="1"/>
      <w:numFmt w:val="upperLetter"/>
      <w:lvlText w:val="%1-"/>
      <w:lvlJc w:val="left"/>
      <w:pPr>
        <w:ind w:left="1080" w:hanging="360"/>
      </w:pPr>
      <w:rPr>
        <w:rFonts w:hint="default"/>
      </w:rPr>
    </w:lvl>
    <w:lvl w:ilvl="1" w:tplc="40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5363C34"/>
    <w:multiLevelType w:val="hybridMultilevel"/>
    <w:tmpl w:val="C7E4297A"/>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5" w15:restartNumberingAfterBreak="0">
    <w:nsid w:val="2EAF32BA"/>
    <w:multiLevelType w:val="hybridMultilevel"/>
    <w:tmpl w:val="F606F2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395648A4"/>
    <w:multiLevelType w:val="hybridMultilevel"/>
    <w:tmpl w:val="195640E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3E0E64F7"/>
    <w:multiLevelType w:val="hybridMultilevel"/>
    <w:tmpl w:val="415E47FE"/>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8" w15:restartNumberingAfterBreak="0">
    <w:nsid w:val="455063D6"/>
    <w:multiLevelType w:val="hybridMultilevel"/>
    <w:tmpl w:val="CEF0710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48B04DDC"/>
    <w:multiLevelType w:val="hybridMultilevel"/>
    <w:tmpl w:val="C3BCB7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8FF2D5E"/>
    <w:multiLevelType w:val="hybridMultilevel"/>
    <w:tmpl w:val="71BA505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1" w15:restartNumberingAfterBreak="0">
    <w:nsid w:val="4AEE60A2"/>
    <w:multiLevelType w:val="multilevel"/>
    <w:tmpl w:val="E832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9694C"/>
    <w:multiLevelType w:val="hybridMultilevel"/>
    <w:tmpl w:val="A55E7A62"/>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3" w15:restartNumberingAfterBreak="0">
    <w:nsid w:val="54D06FA9"/>
    <w:multiLevelType w:val="hybridMultilevel"/>
    <w:tmpl w:val="68169B2C"/>
    <w:lvl w:ilvl="0" w:tplc="B590E052">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4" w15:restartNumberingAfterBreak="0">
    <w:nsid w:val="63643A88"/>
    <w:multiLevelType w:val="hybridMultilevel"/>
    <w:tmpl w:val="85A48A7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660F2641"/>
    <w:multiLevelType w:val="multilevel"/>
    <w:tmpl w:val="76B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65C6A"/>
    <w:multiLevelType w:val="multilevel"/>
    <w:tmpl w:val="154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5292F"/>
    <w:multiLevelType w:val="hybridMultilevel"/>
    <w:tmpl w:val="33FE26BA"/>
    <w:lvl w:ilvl="0" w:tplc="B590E052">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714416BD"/>
    <w:multiLevelType w:val="hybridMultilevel"/>
    <w:tmpl w:val="C4EC3BE6"/>
    <w:lvl w:ilvl="0" w:tplc="B590E052">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72A2106E"/>
    <w:multiLevelType w:val="multilevel"/>
    <w:tmpl w:val="DD4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C33B8"/>
    <w:multiLevelType w:val="hybridMultilevel"/>
    <w:tmpl w:val="CBE834EA"/>
    <w:lvl w:ilvl="0" w:tplc="B590E052">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E71F2F"/>
    <w:multiLevelType w:val="multilevel"/>
    <w:tmpl w:val="059C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D37CA"/>
    <w:multiLevelType w:val="hybridMultilevel"/>
    <w:tmpl w:val="E5AEEAF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77D5027C"/>
    <w:multiLevelType w:val="hybridMultilevel"/>
    <w:tmpl w:val="EB7C89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ADB6C5E"/>
    <w:multiLevelType w:val="hybridMultilevel"/>
    <w:tmpl w:val="6D8E55BE"/>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5" w15:restartNumberingAfterBreak="0">
    <w:nsid w:val="7B8A4086"/>
    <w:multiLevelType w:val="hybridMultilevel"/>
    <w:tmpl w:val="2280CF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960BB1"/>
    <w:multiLevelType w:val="multilevel"/>
    <w:tmpl w:val="8A92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63603">
    <w:abstractNumId w:val="1"/>
  </w:num>
  <w:num w:numId="2" w16cid:durableId="1037003210">
    <w:abstractNumId w:val="2"/>
  </w:num>
  <w:num w:numId="3" w16cid:durableId="759834829">
    <w:abstractNumId w:val="3"/>
  </w:num>
  <w:num w:numId="4" w16cid:durableId="72699516">
    <w:abstractNumId w:val="4"/>
  </w:num>
  <w:num w:numId="5" w16cid:durableId="681325573">
    <w:abstractNumId w:val="5"/>
  </w:num>
  <w:num w:numId="6" w16cid:durableId="1631477845">
    <w:abstractNumId w:val="6"/>
  </w:num>
  <w:num w:numId="7" w16cid:durableId="1871724710">
    <w:abstractNumId w:val="7"/>
  </w:num>
  <w:num w:numId="8" w16cid:durableId="1838961243">
    <w:abstractNumId w:val="8"/>
  </w:num>
  <w:num w:numId="9" w16cid:durableId="560872958">
    <w:abstractNumId w:val="9"/>
  </w:num>
  <w:num w:numId="10" w16cid:durableId="118300628">
    <w:abstractNumId w:val="10"/>
  </w:num>
  <w:num w:numId="11" w16cid:durableId="1083990657">
    <w:abstractNumId w:val="11"/>
  </w:num>
  <w:num w:numId="12" w16cid:durableId="916355931">
    <w:abstractNumId w:val="12"/>
  </w:num>
  <w:num w:numId="13" w16cid:durableId="411466547">
    <w:abstractNumId w:val="13"/>
  </w:num>
  <w:num w:numId="14" w16cid:durableId="689257846">
    <w:abstractNumId w:val="14"/>
  </w:num>
  <w:num w:numId="15" w16cid:durableId="383258612">
    <w:abstractNumId w:val="15"/>
  </w:num>
  <w:num w:numId="16" w16cid:durableId="939408960">
    <w:abstractNumId w:val="16"/>
  </w:num>
  <w:num w:numId="17" w16cid:durableId="1677995001">
    <w:abstractNumId w:val="23"/>
  </w:num>
  <w:num w:numId="18" w16cid:durableId="838153259">
    <w:abstractNumId w:val="17"/>
  </w:num>
  <w:num w:numId="19" w16cid:durableId="522286869">
    <w:abstractNumId w:val="26"/>
  </w:num>
  <w:num w:numId="20" w16cid:durableId="1033724178">
    <w:abstractNumId w:val="25"/>
  </w:num>
  <w:num w:numId="21" w16cid:durableId="1093864624">
    <w:abstractNumId w:val="29"/>
  </w:num>
  <w:num w:numId="22" w16cid:durableId="1883328590">
    <w:abstractNumId w:val="30"/>
  </w:num>
  <w:num w:numId="23" w16cid:durableId="46611930">
    <w:abstractNumId w:val="24"/>
  </w:num>
  <w:num w:numId="24" w16cid:durableId="145828910">
    <w:abstractNumId w:val="21"/>
  </w:num>
  <w:num w:numId="25" w16cid:durableId="413011329">
    <w:abstractNumId w:val="33"/>
  </w:num>
  <w:num w:numId="26" w16cid:durableId="1151750022">
    <w:abstractNumId w:val="40"/>
  </w:num>
  <w:num w:numId="27" w16cid:durableId="135612851">
    <w:abstractNumId w:val="27"/>
  </w:num>
  <w:num w:numId="28" w16cid:durableId="610165797">
    <w:abstractNumId w:val="44"/>
  </w:num>
  <w:num w:numId="29" w16cid:durableId="864290132">
    <w:abstractNumId w:val="34"/>
  </w:num>
  <w:num w:numId="30" w16cid:durableId="640841580">
    <w:abstractNumId w:val="37"/>
  </w:num>
  <w:num w:numId="31" w16cid:durableId="1025181531">
    <w:abstractNumId w:val="20"/>
  </w:num>
  <w:num w:numId="32" w16cid:durableId="1721126049">
    <w:abstractNumId w:val="32"/>
  </w:num>
  <w:num w:numId="33" w16cid:durableId="2130587010">
    <w:abstractNumId w:val="42"/>
  </w:num>
  <w:num w:numId="34" w16cid:durableId="187568113">
    <w:abstractNumId w:val="38"/>
  </w:num>
  <w:num w:numId="35" w16cid:durableId="1410619249">
    <w:abstractNumId w:val="28"/>
  </w:num>
  <w:num w:numId="36" w16cid:durableId="1284773120">
    <w:abstractNumId w:val="0"/>
  </w:num>
  <w:num w:numId="37" w16cid:durableId="1674406169">
    <w:abstractNumId w:val="18"/>
  </w:num>
  <w:num w:numId="38" w16cid:durableId="1117334613">
    <w:abstractNumId w:val="45"/>
  </w:num>
  <w:num w:numId="39" w16cid:durableId="2097703992">
    <w:abstractNumId w:val="39"/>
  </w:num>
  <w:num w:numId="40" w16cid:durableId="1668169111">
    <w:abstractNumId w:val="46"/>
  </w:num>
  <w:num w:numId="41" w16cid:durableId="347607569">
    <w:abstractNumId w:val="36"/>
  </w:num>
  <w:num w:numId="42" w16cid:durableId="1216967121">
    <w:abstractNumId w:val="19"/>
  </w:num>
  <w:num w:numId="43" w16cid:durableId="683626926">
    <w:abstractNumId w:val="31"/>
  </w:num>
  <w:num w:numId="44" w16cid:durableId="914776812">
    <w:abstractNumId w:val="22"/>
  </w:num>
  <w:num w:numId="45" w16cid:durableId="872768936">
    <w:abstractNumId w:val="41"/>
  </w:num>
  <w:num w:numId="46" w16cid:durableId="1497382497">
    <w:abstractNumId w:val="35"/>
  </w:num>
  <w:num w:numId="47" w16cid:durableId="69095427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o:shapelayout v:ext="edit">
      <o:idmap v:ext="edit" data="1"/>
    </o:shapelayout>
  </w:hdrShapeDefaults>
  <w:footnotePr>
    <w:pos w:val="beneathText"/>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0AB7"/>
    <w:rsid w:val="00005DDD"/>
    <w:rsid w:val="00034DB8"/>
    <w:rsid w:val="000518D7"/>
    <w:rsid w:val="000531FD"/>
    <w:rsid w:val="000734E7"/>
    <w:rsid w:val="000A693B"/>
    <w:rsid w:val="000B0F4B"/>
    <w:rsid w:val="000B3DF7"/>
    <w:rsid w:val="000B649F"/>
    <w:rsid w:val="000E19E9"/>
    <w:rsid w:val="00106F94"/>
    <w:rsid w:val="00152E55"/>
    <w:rsid w:val="0015671D"/>
    <w:rsid w:val="00161FC4"/>
    <w:rsid w:val="001E7A0D"/>
    <w:rsid w:val="00205882"/>
    <w:rsid w:val="0022139F"/>
    <w:rsid w:val="0023120C"/>
    <w:rsid w:val="00233478"/>
    <w:rsid w:val="00241ADA"/>
    <w:rsid w:val="0024495C"/>
    <w:rsid w:val="00250619"/>
    <w:rsid w:val="00252DE3"/>
    <w:rsid w:val="00263026"/>
    <w:rsid w:val="00275330"/>
    <w:rsid w:val="00296441"/>
    <w:rsid w:val="002A00D8"/>
    <w:rsid w:val="002C1D5E"/>
    <w:rsid w:val="002C3BCD"/>
    <w:rsid w:val="002F5F13"/>
    <w:rsid w:val="002F6889"/>
    <w:rsid w:val="00351DDA"/>
    <w:rsid w:val="00352ECD"/>
    <w:rsid w:val="00363F83"/>
    <w:rsid w:val="00371B70"/>
    <w:rsid w:val="003A34D2"/>
    <w:rsid w:val="003D38BC"/>
    <w:rsid w:val="003D6FBB"/>
    <w:rsid w:val="003E1DC4"/>
    <w:rsid w:val="003E3E6E"/>
    <w:rsid w:val="003E761F"/>
    <w:rsid w:val="004066EA"/>
    <w:rsid w:val="00412909"/>
    <w:rsid w:val="00470AB7"/>
    <w:rsid w:val="004734C3"/>
    <w:rsid w:val="00477BBA"/>
    <w:rsid w:val="004A6F5B"/>
    <w:rsid w:val="004D0337"/>
    <w:rsid w:val="004F2236"/>
    <w:rsid w:val="00505595"/>
    <w:rsid w:val="005212A0"/>
    <w:rsid w:val="00552D8B"/>
    <w:rsid w:val="00582005"/>
    <w:rsid w:val="00582EA9"/>
    <w:rsid w:val="00587F87"/>
    <w:rsid w:val="005A6752"/>
    <w:rsid w:val="005C0460"/>
    <w:rsid w:val="006067C9"/>
    <w:rsid w:val="006166ED"/>
    <w:rsid w:val="00643CAB"/>
    <w:rsid w:val="00657FB7"/>
    <w:rsid w:val="00662EE8"/>
    <w:rsid w:val="006948A3"/>
    <w:rsid w:val="006C304D"/>
    <w:rsid w:val="006C49BE"/>
    <w:rsid w:val="006F7DB1"/>
    <w:rsid w:val="00711F60"/>
    <w:rsid w:val="007160EB"/>
    <w:rsid w:val="00736C24"/>
    <w:rsid w:val="00740B04"/>
    <w:rsid w:val="007475CD"/>
    <w:rsid w:val="00763C63"/>
    <w:rsid w:val="00790344"/>
    <w:rsid w:val="007A0673"/>
    <w:rsid w:val="007E44EE"/>
    <w:rsid w:val="00801841"/>
    <w:rsid w:val="00805800"/>
    <w:rsid w:val="008546C2"/>
    <w:rsid w:val="00861475"/>
    <w:rsid w:val="008721CB"/>
    <w:rsid w:val="008963C3"/>
    <w:rsid w:val="008A7816"/>
    <w:rsid w:val="008F7887"/>
    <w:rsid w:val="009070DD"/>
    <w:rsid w:val="00907D6E"/>
    <w:rsid w:val="0093366F"/>
    <w:rsid w:val="00954FE7"/>
    <w:rsid w:val="00956127"/>
    <w:rsid w:val="0098167B"/>
    <w:rsid w:val="009975B0"/>
    <w:rsid w:val="00997AA6"/>
    <w:rsid w:val="00A22981"/>
    <w:rsid w:val="00A469B3"/>
    <w:rsid w:val="00A619E5"/>
    <w:rsid w:val="00A82EAF"/>
    <w:rsid w:val="00A83A46"/>
    <w:rsid w:val="00A84527"/>
    <w:rsid w:val="00AD2318"/>
    <w:rsid w:val="00AE1002"/>
    <w:rsid w:val="00AF00FA"/>
    <w:rsid w:val="00B10BE5"/>
    <w:rsid w:val="00B26496"/>
    <w:rsid w:val="00B279FC"/>
    <w:rsid w:val="00B53F2A"/>
    <w:rsid w:val="00B54B64"/>
    <w:rsid w:val="00B55C56"/>
    <w:rsid w:val="00B60BFC"/>
    <w:rsid w:val="00B82673"/>
    <w:rsid w:val="00B91E6C"/>
    <w:rsid w:val="00B97E9B"/>
    <w:rsid w:val="00BA0386"/>
    <w:rsid w:val="00BB391E"/>
    <w:rsid w:val="00BD0A57"/>
    <w:rsid w:val="00BD2B63"/>
    <w:rsid w:val="00C015E9"/>
    <w:rsid w:val="00C04D2A"/>
    <w:rsid w:val="00C2643D"/>
    <w:rsid w:val="00C30A28"/>
    <w:rsid w:val="00C37E23"/>
    <w:rsid w:val="00C60D2E"/>
    <w:rsid w:val="00C61BB3"/>
    <w:rsid w:val="00C676D3"/>
    <w:rsid w:val="00C72095"/>
    <w:rsid w:val="00C8796D"/>
    <w:rsid w:val="00C94565"/>
    <w:rsid w:val="00CB6796"/>
    <w:rsid w:val="00CD2DD4"/>
    <w:rsid w:val="00CD69E9"/>
    <w:rsid w:val="00D027FF"/>
    <w:rsid w:val="00D0604F"/>
    <w:rsid w:val="00D16E29"/>
    <w:rsid w:val="00D3699E"/>
    <w:rsid w:val="00D63EF3"/>
    <w:rsid w:val="00D85EC8"/>
    <w:rsid w:val="00DA0787"/>
    <w:rsid w:val="00DA50FD"/>
    <w:rsid w:val="00DB1F29"/>
    <w:rsid w:val="00DC6EEB"/>
    <w:rsid w:val="00DE77D4"/>
    <w:rsid w:val="00E42ED2"/>
    <w:rsid w:val="00E65784"/>
    <w:rsid w:val="00E761FF"/>
    <w:rsid w:val="00E769EC"/>
    <w:rsid w:val="00E93F39"/>
    <w:rsid w:val="00EC0128"/>
    <w:rsid w:val="00ED2BDE"/>
    <w:rsid w:val="00ED4502"/>
    <w:rsid w:val="00EE0337"/>
    <w:rsid w:val="00EE2454"/>
    <w:rsid w:val="00EE67CE"/>
    <w:rsid w:val="00EF0DF8"/>
    <w:rsid w:val="00EF3F93"/>
    <w:rsid w:val="00F13320"/>
    <w:rsid w:val="00F23127"/>
    <w:rsid w:val="00F3672B"/>
    <w:rsid w:val="00F539F4"/>
    <w:rsid w:val="00F56516"/>
    <w:rsid w:val="00F72493"/>
    <w:rsid w:val="00F810E3"/>
    <w:rsid w:val="00FC18DF"/>
    <w:rsid w:val="00FF3423"/>
    <w:rsid w:val="00FF55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B877087"/>
  <w15:chartTrackingRefBased/>
  <w15:docId w15:val="{D2924B3D-980E-4962-8D80-26DBCA76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Heading1">
    <w:name w:val="heading 1"/>
    <w:basedOn w:val="Normal"/>
    <w:next w:val="Normal"/>
    <w:qFormat/>
    <w:pPr>
      <w:keepNext/>
      <w:tabs>
        <w:tab w:val="num" w:pos="1440"/>
      </w:tabs>
      <w:jc w:val="both"/>
      <w:outlineLvl w:val="0"/>
    </w:pPr>
    <w:rPr>
      <w:b/>
      <w:bCs/>
    </w:rPr>
  </w:style>
  <w:style w:type="paragraph" w:styleId="Heading2">
    <w:name w:val="heading 2"/>
    <w:basedOn w:val="Normal"/>
    <w:next w:val="Normal"/>
    <w:qFormat/>
    <w:pPr>
      <w:keepNext/>
      <w:tabs>
        <w:tab w:val="num" w:pos="1080"/>
      </w:tabs>
      <w:jc w:val="both"/>
      <w:outlineLvl w:val="1"/>
    </w:pPr>
    <w:rPr>
      <w:b/>
      <w:bCs/>
      <w:sz w:val="16"/>
    </w:rPr>
  </w:style>
  <w:style w:type="paragraph" w:styleId="Heading3">
    <w:name w:val="heading 3"/>
    <w:basedOn w:val="Normal"/>
    <w:next w:val="Normal"/>
    <w:qFormat/>
    <w:pPr>
      <w:keepNext/>
      <w:tabs>
        <w:tab w:val="num" w:pos="720"/>
      </w:tabs>
      <w:ind w:left="720" w:hanging="432"/>
      <w:jc w:val="both"/>
      <w:outlineLvl w:val="2"/>
    </w:pPr>
    <w:rPr>
      <w:b/>
      <w:i/>
      <w:sz w:val="22"/>
    </w:rPr>
  </w:style>
  <w:style w:type="paragraph" w:styleId="Heading4">
    <w:name w:val="heading 4"/>
    <w:basedOn w:val="Normal"/>
    <w:next w:val="Normal"/>
    <w:qFormat/>
    <w:pPr>
      <w:keepNext/>
      <w:tabs>
        <w:tab w:val="num" w:pos="864"/>
      </w:tabs>
      <w:ind w:left="864" w:hanging="144"/>
      <w:outlineLvl w:val="3"/>
    </w:pPr>
    <w:rPr>
      <w:rFonts w:ascii="Comic Sans MS" w:hAnsi="Comic Sans MS" w:cs="Tahoma"/>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Symbol" w:hAnsi="Symbol"/>
      <w:color w:val="auto"/>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9z4">
    <w:name w:val="WW8Num9z4"/>
    <w:rPr>
      <w:rFonts w:ascii="Courier New" w:hAnsi="Courier New" w:cs="Courier New"/>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3">
    <w:name w:val="WW8Num14z3"/>
    <w:rPr>
      <w:rFonts w:ascii="Symbol" w:hAnsi="Symbol" w:cs="OpenSymbol"/>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6z0">
    <w:name w:val="WW8Num16z0"/>
    <w:rPr>
      <w:rFonts w:ascii="Symbol" w:hAnsi="Symbol"/>
    </w:rPr>
  </w:style>
  <w:style w:type="character" w:customStyle="1" w:styleId="WW8Num16z1">
    <w:name w:val="WW8Num16z1"/>
    <w:rPr>
      <w:rFonts w:ascii="OpenSymbol" w:hAnsi="OpenSymbol" w:cs="OpenSymbol"/>
    </w:rPr>
  </w:style>
  <w:style w:type="character" w:customStyle="1" w:styleId="WW8Num16z3">
    <w:name w:val="WW8Num16z3"/>
    <w:rPr>
      <w:rFonts w:ascii="Symbol" w:hAnsi="Symbol" w:cs="OpenSymbol"/>
    </w:rPr>
  </w:style>
  <w:style w:type="character" w:customStyle="1" w:styleId="Absatz-Standardschriftart">
    <w:name w:val="Absatz-Standardschriftart"/>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4">
    <w:name w:val="WW8Num10z4"/>
    <w:rPr>
      <w:rFonts w:ascii="Courier New" w:hAnsi="Courier New" w:cs="Courier New"/>
    </w:rPr>
  </w:style>
  <w:style w:type="character" w:customStyle="1" w:styleId="WW8Num15z3">
    <w:name w:val="WW8Num15z3"/>
    <w:rPr>
      <w:rFonts w:ascii="Symbol" w:hAnsi="Symbol" w:cs="OpenSymbol"/>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Open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5z1">
    <w:name w:val="WW8Num5z1"/>
    <w:rPr>
      <w:rFonts w:ascii="Courier New" w:hAnsi="Courier New" w:cs="Courier New"/>
    </w:rPr>
  </w:style>
  <w:style w:type="character" w:customStyle="1" w:styleId="WW8Num5z4">
    <w:name w:val="WW8Num5z4"/>
    <w:rPr>
      <w:rFonts w:ascii="Courier New" w:hAnsi="Courier New" w:cs="Courier New"/>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cs="Courier New"/>
    </w:rPr>
  </w:style>
  <w:style w:type="character" w:customStyle="1" w:styleId="WW-Absatz-Standardschriftart11">
    <w:name w:val="WW-Absatz-Standardschriftart11"/>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4z1">
    <w:name w:val="WW8Num4z1"/>
    <w:rPr>
      <w:rFonts w:ascii="Wingdings" w:hAnsi="Wingdings"/>
    </w:rPr>
  </w:style>
  <w:style w:type="character" w:customStyle="1" w:styleId="WW8Num4z4">
    <w:name w:val="WW8Num4z4"/>
    <w:rPr>
      <w:rFonts w:ascii="Courier New" w:hAnsi="Courier New" w:cs="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2">
    <w:name w:val="WW8Num8z2"/>
    <w:rPr>
      <w:rFonts w:ascii="Wingdings" w:hAnsi="Wingdings"/>
    </w:rPr>
  </w:style>
  <w:style w:type="character" w:customStyle="1" w:styleId="WW8Num8z4">
    <w:name w:val="WW8Num8z4"/>
    <w:rPr>
      <w:rFonts w:ascii="Courier New" w:hAnsi="Courier New" w:cs="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cs="Courier New"/>
    </w:rPr>
  </w:style>
  <w:style w:type="character" w:customStyle="1" w:styleId="WW8Num13z1">
    <w:name w:val="WW8Num13z1"/>
    <w:rPr>
      <w:rFonts w:ascii="Symbol" w:hAnsi="Symbol"/>
      <w:color w:val="auto"/>
    </w:rPr>
  </w:style>
  <w:style w:type="character" w:customStyle="1" w:styleId="WW8Num13z2">
    <w:name w:val="WW8Num13z2"/>
    <w:rPr>
      <w:rFonts w:ascii="Wingdings" w:hAnsi="Wingdings"/>
    </w:rPr>
  </w:style>
  <w:style w:type="character" w:customStyle="1" w:styleId="WW8Num13z4">
    <w:name w:val="WW8Num13z4"/>
    <w:rPr>
      <w:rFonts w:ascii="Courier New" w:hAnsi="Courier New" w:cs="Courier New"/>
    </w:rPr>
  </w:style>
  <w:style w:type="character" w:customStyle="1" w:styleId="WW8Num14z2">
    <w:name w:val="WW8Num14z2"/>
    <w:rPr>
      <w:rFonts w:ascii="Wingdings" w:hAnsi="Wingdings"/>
    </w:rPr>
  </w:style>
  <w:style w:type="character" w:customStyle="1" w:styleId="WW8Num15z2">
    <w:name w:val="WW8Num15z2"/>
    <w:rPr>
      <w:rFonts w:ascii="Wingdings" w:hAnsi="Wingdings"/>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DefaultParagraphFont">
    <w:name w:val="WW-Default Paragraph Font"/>
  </w:style>
  <w:style w:type="character" w:styleId="Hyperlink">
    <w:name w:val="Hyperlink"/>
    <w:semiHidden/>
    <w:rPr>
      <w:color w:val="0000FF"/>
      <w:u w:val="single"/>
    </w:rPr>
  </w:style>
  <w:style w:type="character" w:styleId="Emphasis">
    <w:name w:val="Emphasis"/>
    <w:qFormat/>
    <w:rPr>
      <w:i/>
      <w:iCs/>
    </w:rPr>
  </w:style>
  <w:style w:type="character" w:styleId="PageNumber">
    <w:name w:val="page number"/>
    <w:basedOn w:val="WW-DefaultParagraphFont"/>
    <w:semiHidden/>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semiHidden/>
    <w:rPr>
      <w:sz w:val="22"/>
    </w:r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Normalbold">
    <w:name w:val="Normal+bold"/>
    <w:basedOn w:val="Normal"/>
    <w:rPr>
      <w:i/>
    </w:rPr>
  </w:style>
  <w:style w:type="paragraph" w:styleId="Title">
    <w:name w:val="Title"/>
    <w:basedOn w:val="Normal"/>
    <w:next w:val="Subtitle"/>
    <w:qFormat/>
    <w:pPr>
      <w:jc w:val="center"/>
    </w:pPr>
    <w:rPr>
      <w:b/>
      <w:sz w:val="32"/>
      <w:szCs w:val="32"/>
    </w:rPr>
  </w:style>
  <w:style w:type="paragraph" w:styleId="Subtitle">
    <w:name w:val="Subtitle"/>
    <w:basedOn w:val="Heading"/>
    <w:next w:val="BodyText"/>
    <w:qFormat/>
    <w:pPr>
      <w:jc w:val="center"/>
    </w:pPr>
    <w:rPr>
      <w:i/>
      <w:iCs/>
    </w:rPr>
  </w:style>
  <w:style w:type="paragraph" w:styleId="BodyTextIndent">
    <w:name w:val="Body Text Indent"/>
    <w:basedOn w:val="Normal"/>
    <w:semiHidden/>
    <w:pPr>
      <w:ind w:left="1080"/>
      <w:jc w:val="both"/>
    </w:pPr>
  </w:style>
  <w:style w:type="paragraph" w:styleId="BodyTextIndent2">
    <w:name w:val="Body Text Indent 2"/>
    <w:basedOn w:val="Normal"/>
    <w:pPr>
      <w:ind w:left="1080"/>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Para0">
    <w:name w:val="Para 0"/>
    <w:basedOn w:val="Normal"/>
    <w:pPr>
      <w:spacing w:after="220" w:line="300" w:lineRule="auto"/>
    </w:pPr>
    <w:rPr>
      <w:color w:val="000000"/>
      <w:sz w:val="22"/>
      <w:lang w:val="en-GB"/>
    </w:rPr>
  </w:style>
  <w:style w:type="paragraph" w:customStyle="1" w:styleId="WW-Default">
    <w:name w:val="WW-Default"/>
    <w:pPr>
      <w:suppressAutoHyphens/>
      <w:autoSpaceDE w:val="0"/>
    </w:pPr>
    <w:rPr>
      <w:rFonts w:eastAsia="Arial"/>
      <w:color w:val="000000"/>
      <w:sz w:val="24"/>
      <w:szCs w:val="24"/>
      <w:lang w:eastAsia="ar-SA"/>
    </w:rPr>
  </w:style>
  <w:style w:type="paragraph" w:customStyle="1" w:styleId="Framecontents">
    <w:name w:val="Frame contents"/>
    <w:basedOn w:val="BodyText"/>
  </w:style>
  <w:style w:type="paragraph" w:styleId="HTMLPreformatted">
    <w:name w:val="HTML Preformatted"/>
    <w:basedOn w:val="Normal"/>
    <w:link w:val="HTMLPreformattedChar"/>
    <w:uiPriority w:val="99"/>
    <w:semiHidden/>
    <w:unhideWhenUsed/>
    <w:rsid w:val="00B2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eastAsia="en-US"/>
    </w:rPr>
  </w:style>
  <w:style w:type="character" w:customStyle="1" w:styleId="HTMLPreformattedChar">
    <w:name w:val="HTML Preformatted Char"/>
    <w:link w:val="HTMLPreformatted"/>
    <w:uiPriority w:val="99"/>
    <w:semiHidden/>
    <w:rsid w:val="00B279FC"/>
    <w:rPr>
      <w:rFonts w:ascii="Courier New" w:hAnsi="Courier New" w:cs="Courier New"/>
    </w:rPr>
  </w:style>
  <w:style w:type="character" w:customStyle="1" w:styleId="y2iqfc">
    <w:name w:val="y2iqfc"/>
    <w:basedOn w:val="DefaultParagraphFont"/>
    <w:rsid w:val="00B279FC"/>
  </w:style>
  <w:style w:type="paragraph" w:styleId="ListBullet">
    <w:name w:val="List Bullet"/>
    <w:basedOn w:val="Normal"/>
    <w:uiPriority w:val="99"/>
    <w:unhideWhenUsed/>
    <w:rsid w:val="00C30A28"/>
    <w:pPr>
      <w:numPr>
        <w:numId w:val="36"/>
      </w:numPr>
      <w:tabs>
        <w:tab w:val="clear" w:pos="360"/>
      </w:tabs>
      <w:suppressAutoHyphens w:val="0"/>
      <w:spacing w:after="200" w:line="276" w:lineRule="auto"/>
      <w:ind w:left="0" w:firstLine="0"/>
      <w:contextualSpacing/>
    </w:pPr>
    <w:rPr>
      <w:rFonts w:ascii="Aptos" w:hAnsi="Aptos" w:cs="Arial"/>
      <w:sz w:val="22"/>
      <w:szCs w:val="22"/>
      <w:lang w:eastAsia="en-US"/>
    </w:rPr>
  </w:style>
  <w:style w:type="paragraph" w:styleId="ListBullet2">
    <w:name w:val="List Bullet 2"/>
    <w:basedOn w:val="Normal"/>
    <w:uiPriority w:val="99"/>
    <w:unhideWhenUsed/>
    <w:rsid w:val="00C30A28"/>
    <w:pPr>
      <w:suppressAutoHyphens w:val="0"/>
      <w:spacing w:after="200" w:line="276" w:lineRule="auto"/>
      <w:contextualSpacing/>
    </w:pPr>
    <w:rPr>
      <w:rFonts w:ascii="Aptos" w:hAnsi="Aptos" w:cs="Arial"/>
      <w:sz w:val="22"/>
      <w:szCs w:val="22"/>
      <w:lang w:eastAsia="en-US"/>
    </w:rPr>
  </w:style>
  <w:style w:type="character" w:styleId="UnresolvedMention">
    <w:name w:val="Unresolved Mention"/>
    <w:uiPriority w:val="99"/>
    <w:semiHidden/>
    <w:unhideWhenUsed/>
    <w:rsid w:val="00296441"/>
    <w:rPr>
      <w:color w:val="605E5C"/>
      <w:shd w:val="clear" w:color="auto" w:fill="E1DFDD"/>
    </w:rPr>
  </w:style>
  <w:style w:type="character" w:styleId="FollowedHyperlink">
    <w:name w:val="FollowedHyperlink"/>
    <w:uiPriority w:val="99"/>
    <w:semiHidden/>
    <w:unhideWhenUsed/>
    <w:rsid w:val="00DA0787"/>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94481">
      <w:bodyDiv w:val="1"/>
      <w:marLeft w:val="0"/>
      <w:marRight w:val="0"/>
      <w:marTop w:val="0"/>
      <w:marBottom w:val="0"/>
      <w:divBdr>
        <w:top w:val="none" w:sz="0" w:space="0" w:color="auto"/>
        <w:left w:val="none" w:sz="0" w:space="0" w:color="auto"/>
        <w:bottom w:val="none" w:sz="0" w:space="0" w:color="auto"/>
        <w:right w:val="none" w:sz="0" w:space="0" w:color="auto"/>
      </w:divBdr>
    </w:div>
    <w:div w:id="113818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8D80-A53A-40DD-8A6B-FF3A7A031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4361</Words>
  <Characters>24864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Tanveer A</vt:lpstr>
    </vt:vector>
  </TitlesOfParts>
  <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Tanveer A</dc:title>
  <dc:subject/>
  <dc:creator>MRUTC</dc:creator>
  <cp:keywords/>
  <cp:lastModifiedBy>Tanveer Oakasa</cp:lastModifiedBy>
  <cp:revision>4</cp:revision>
  <cp:lastPrinted>2024-10-30T13:42:00Z</cp:lastPrinted>
  <dcterms:created xsi:type="dcterms:W3CDTF">2026-10-06T15:56:00Z</dcterms:created>
  <dcterms:modified xsi:type="dcterms:W3CDTF">2026-10-06T16:14:00Z</dcterms:modified>
</cp:coreProperties>
</file>